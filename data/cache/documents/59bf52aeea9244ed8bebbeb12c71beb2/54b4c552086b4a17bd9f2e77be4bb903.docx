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70F1"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sz w:val="36"/>
          <w:szCs w:val="36"/>
        </w:rPr>
      </w:pPr>
      <w:bookmarkStart w:id="0" w:name="_Hlk45107571"/>
      <w:bookmarkStart w:id="1" w:name="_Hlk94108438"/>
      <w:r w:rsidRPr="00280C45">
        <w:rPr>
          <w:rFonts w:ascii="Times New Roman" w:hAnsi="Times New Roman"/>
          <w:b/>
          <w:sz w:val="36"/>
          <w:szCs w:val="36"/>
        </w:rPr>
        <w:t>ВИКОНАВЧИЙ КОМІТЕТ СТРИЙСЬКОЇ МІСЬКОЇ РАДИ</w:t>
      </w:r>
    </w:p>
    <w:p w14:paraId="37A1CDCB" w14:textId="77777777" w:rsidR="00715A93" w:rsidRPr="00595FA1" w:rsidRDefault="00715A93" w:rsidP="009A4148">
      <w:pPr>
        <w:jc w:val="center"/>
        <w:rPr>
          <w:rFonts w:ascii="Times New Roman" w:hAnsi="Times New Roman"/>
          <w:b/>
          <w:bCs/>
          <w:color w:val="000000"/>
          <w:szCs w:val="24"/>
        </w:rPr>
      </w:pPr>
    </w:p>
    <w:bookmarkEnd w:id="0"/>
    <w:tbl>
      <w:tblPr>
        <w:tblpPr w:leftFromText="180" w:rightFromText="180" w:vertAnchor="text" w:horzAnchor="margin" w:tblpXSpec="right" w:tblpY="286"/>
        <w:tblW w:w="9315" w:type="dxa"/>
        <w:tblLayout w:type="fixed"/>
        <w:tblLook w:val="04A0" w:firstRow="1" w:lastRow="0" w:firstColumn="1" w:lastColumn="0" w:noHBand="0" w:noVBand="1"/>
      </w:tblPr>
      <w:tblGrid>
        <w:gridCol w:w="4502"/>
        <w:gridCol w:w="4813"/>
      </w:tblGrid>
      <w:tr w:rsidR="009A4148" w:rsidRPr="00595FA1" w14:paraId="1078891E" w14:textId="77777777" w:rsidTr="00D00DF4">
        <w:tc>
          <w:tcPr>
            <w:tcW w:w="4502" w:type="dxa"/>
          </w:tcPr>
          <w:p w14:paraId="7C5A4F6D" w14:textId="77777777" w:rsidR="009A4148" w:rsidRPr="00595FA1" w:rsidRDefault="009A4148" w:rsidP="00D00DF4">
            <w:pPr>
              <w:rPr>
                <w:rFonts w:ascii="Times New Roman" w:eastAsia="Calibri" w:hAnsi="Times New Roman"/>
                <w:szCs w:val="24"/>
                <w:lang w:val="uk-UA" w:eastAsia="en-US"/>
              </w:rPr>
            </w:pPr>
          </w:p>
        </w:tc>
        <w:tc>
          <w:tcPr>
            <w:tcW w:w="4813" w:type="dxa"/>
            <w:hideMark/>
          </w:tcPr>
          <w:p w14:paraId="2FA60E1F" w14:textId="77777777" w:rsidR="009A4148" w:rsidRPr="00595FA1" w:rsidRDefault="009A4148" w:rsidP="00D00DF4">
            <w:pPr>
              <w:rPr>
                <w:rFonts w:ascii="Times New Roman" w:eastAsia="Calibri" w:hAnsi="Times New Roman"/>
                <w:szCs w:val="24"/>
                <w:lang w:val="uk-UA" w:eastAsia="en-US"/>
              </w:rPr>
            </w:pPr>
            <w:r w:rsidRPr="00595FA1">
              <w:rPr>
                <w:rFonts w:ascii="Times New Roman" w:hAnsi="Times New Roman"/>
                <w:szCs w:val="24"/>
                <w:lang w:val="uk-UA"/>
              </w:rPr>
              <w:t>ЗАТВЕРДЖЕНО</w:t>
            </w:r>
          </w:p>
        </w:tc>
      </w:tr>
      <w:tr w:rsidR="009A4148" w:rsidRPr="00595FA1" w14:paraId="69C054BD" w14:textId="77777777" w:rsidTr="00D00DF4">
        <w:tc>
          <w:tcPr>
            <w:tcW w:w="4502" w:type="dxa"/>
          </w:tcPr>
          <w:p w14:paraId="7B30ECCE" w14:textId="77777777" w:rsidR="009A4148" w:rsidRPr="00595FA1" w:rsidRDefault="009A4148" w:rsidP="00D00DF4">
            <w:pPr>
              <w:rPr>
                <w:rFonts w:ascii="Times New Roman" w:eastAsia="Calibri" w:hAnsi="Times New Roman"/>
                <w:szCs w:val="24"/>
                <w:lang w:val="uk-UA" w:eastAsia="en-US"/>
              </w:rPr>
            </w:pPr>
          </w:p>
        </w:tc>
        <w:tc>
          <w:tcPr>
            <w:tcW w:w="4813" w:type="dxa"/>
            <w:hideMark/>
          </w:tcPr>
          <w:p w14:paraId="1EF9A1C9" w14:textId="77777777" w:rsidR="009A4148" w:rsidRPr="00595FA1" w:rsidRDefault="009A4148" w:rsidP="00D00DF4">
            <w:pPr>
              <w:rPr>
                <w:rFonts w:ascii="Times New Roman" w:eastAsia="Calibri" w:hAnsi="Times New Roman"/>
                <w:szCs w:val="24"/>
                <w:lang w:val="uk-UA" w:eastAsia="en-US"/>
              </w:rPr>
            </w:pPr>
            <w:r w:rsidRPr="00595FA1">
              <w:rPr>
                <w:rFonts w:ascii="Times New Roman" w:hAnsi="Times New Roman"/>
                <w:szCs w:val="24"/>
                <w:lang w:val="uk-UA"/>
              </w:rPr>
              <w:t>Рішенням уповноваженої особи</w:t>
            </w:r>
          </w:p>
        </w:tc>
      </w:tr>
      <w:tr w:rsidR="009A4148" w:rsidRPr="00595FA1" w14:paraId="68D98675" w14:textId="77777777" w:rsidTr="00D00DF4">
        <w:trPr>
          <w:trHeight w:val="441"/>
        </w:trPr>
        <w:tc>
          <w:tcPr>
            <w:tcW w:w="4502" w:type="dxa"/>
          </w:tcPr>
          <w:p w14:paraId="127FC3C2" w14:textId="77777777" w:rsidR="009A4148" w:rsidRPr="00595FA1" w:rsidRDefault="009A4148" w:rsidP="00D00DF4">
            <w:pPr>
              <w:rPr>
                <w:rFonts w:ascii="Times New Roman" w:eastAsia="Calibri" w:hAnsi="Times New Roman"/>
                <w:szCs w:val="24"/>
                <w:lang w:val="uk-UA" w:eastAsia="en-US"/>
              </w:rPr>
            </w:pPr>
          </w:p>
        </w:tc>
        <w:tc>
          <w:tcPr>
            <w:tcW w:w="4813" w:type="dxa"/>
            <w:hideMark/>
          </w:tcPr>
          <w:p w14:paraId="4A85AEEF" w14:textId="780494D1" w:rsidR="009A4148" w:rsidRPr="00595FA1" w:rsidRDefault="009A4148" w:rsidP="00D00DF4">
            <w:pPr>
              <w:rPr>
                <w:rFonts w:ascii="Times New Roman" w:hAnsi="Times New Roman"/>
                <w:szCs w:val="24"/>
                <w:lang w:val="uk-UA"/>
              </w:rPr>
            </w:pPr>
            <w:r w:rsidRPr="00595FA1">
              <w:rPr>
                <w:rFonts w:ascii="Times New Roman" w:hAnsi="Times New Roman"/>
                <w:szCs w:val="24"/>
                <w:lang w:val="uk-UA"/>
              </w:rPr>
              <w:t xml:space="preserve">від </w:t>
            </w:r>
            <w:r w:rsidR="0068759A">
              <w:rPr>
                <w:rFonts w:ascii="Times New Roman" w:hAnsi="Times New Roman"/>
                <w:szCs w:val="24"/>
                <w:lang w:val="uk-UA"/>
              </w:rPr>
              <w:t>03 червня</w:t>
            </w:r>
            <w:r w:rsidR="0015518F" w:rsidRPr="00595FA1">
              <w:rPr>
                <w:rFonts w:ascii="Times New Roman" w:hAnsi="Times New Roman"/>
                <w:szCs w:val="24"/>
                <w:lang w:val="uk-UA"/>
              </w:rPr>
              <w:t xml:space="preserve"> </w:t>
            </w:r>
            <w:r w:rsidRPr="00595FA1">
              <w:rPr>
                <w:rFonts w:ascii="Times New Roman" w:hAnsi="Times New Roman"/>
                <w:szCs w:val="24"/>
                <w:lang w:val="uk-UA"/>
              </w:rPr>
              <w:t>202</w:t>
            </w:r>
            <w:r w:rsidR="0001589C" w:rsidRPr="00595FA1">
              <w:rPr>
                <w:rFonts w:ascii="Times New Roman" w:hAnsi="Times New Roman"/>
                <w:szCs w:val="24"/>
                <w:lang w:val="uk-UA"/>
              </w:rPr>
              <w:t>6</w:t>
            </w:r>
            <w:r w:rsidRPr="00595FA1">
              <w:rPr>
                <w:rFonts w:ascii="Times New Roman" w:hAnsi="Times New Roman"/>
                <w:szCs w:val="24"/>
                <w:lang w:val="uk-UA"/>
              </w:rPr>
              <w:t xml:space="preserve"> року</w:t>
            </w:r>
          </w:p>
          <w:p w14:paraId="56973643" w14:textId="77777777" w:rsidR="00CC35DB" w:rsidRPr="00595FA1" w:rsidRDefault="00CC35DB" w:rsidP="00D00DF4">
            <w:pPr>
              <w:rPr>
                <w:rFonts w:ascii="Times New Roman" w:hAnsi="Times New Roman"/>
                <w:szCs w:val="24"/>
                <w:lang w:val="uk-UA"/>
              </w:rPr>
            </w:pPr>
          </w:p>
          <w:p w14:paraId="0594EF47" w14:textId="77777777" w:rsidR="009A4148" w:rsidRPr="00595FA1" w:rsidRDefault="009A4148" w:rsidP="00D00DF4">
            <w:pPr>
              <w:rPr>
                <w:rFonts w:ascii="Times New Roman" w:eastAsia="Batang" w:hAnsi="Times New Roman"/>
                <w:i/>
                <w:szCs w:val="24"/>
                <w:lang w:val="uk-UA"/>
              </w:rPr>
            </w:pPr>
          </w:p>
          <w:p w14:paraId="3DAC3236" w14:textId="77777777" w:rsidR="009A4148" w:rsidRPr="00595FA1" w:rsidRDefault="009A4148" w:rsidP="00D00DF4">
            <w:pPr>
              <w:rPr>
                <w:rFonts w:ascii="Times New Roman" w:eastAsia="Batang" w:hAnsi="Times New Roman"/>
                <w:i/>
                <w:szCs w:val="24"/>
                <w:lang w:val="uk-UA"/>
              </w:rPr>
            </w:pPr>
          </w:p>
          <w:p w14:paraId="120F1D08" w14:textId="77777777" w:rsidR="009A4148" w:rsidRPr="00595FA1" w:rsidRDefault="009A4148" w:rsidP="00D00DF4">
            <w:pPr>
              <w:rPr>
                <w:rFonts w:ascii="Times New Roman" w:eastAsia="Calibri" w:hAnsi="Times New Roman"/>
                <w:szCs w:val="24"/>
                <w:lang w:val="uk-UA" w:eastAsia="en-US"/>
              </w:rPr>
            </w:pPr>
          </w:p>
        </w:tc>
      </w:tr>
    </w:tbl>
    <w:p w14:paraId="7C082C70" w14:textId="77777777" w:rsidR="009A4148" w:rsidRPr="00595FA1" w:rsidRDefault="009A4148" w:rsidP="009A4148">
      <w:pPr>
        <w:tabs>
          <w:tab w:val="left" w:pos="3090"/>
        </w:tabs>
        <w:jc w:val="center"/>
        <w:rPr>
          <w:rFonts w:ascii="Times New Roman" w:eastAsia="Calibri" w:hAnsi="Times New Roman"/>
          <w:b/>
          <w:szCs w:val="24"/>
          <w:lang w:val="uk-UA" w:eastAsia="en-US"/>
        </w:rPr>
      </w:pPr>
    </w:p>
    <w:p w14:paraId="609DC124" w14:textId="77777777" w:rsidR="009A4148" w:rsidRPr="00595FA1" w:rsidRDefault="009A4148" w:rsidP="009A4148">
      <w:pPr>
        <w:tabs>
          <w:tab w:val="right" w:pos="9639"/>
        </w:tabs>
        <w:rPr>
          <w:rFonts w:ascii="Times New Roman" w:hAnsi="Times New Roman"/>
          <w:szCs w:val="24"/>
          <w:lang w:val="uk-UA"/>
        </w:rPr>
      </w:pPr>
    </w:p>
    <w:p w14:paraId="1F07770B" w14:textId="77777777" w:rsidR="009A4148" w:rsidRPr="00595FA1" w:rsidRDefault="009A4148" w:rsidP="009A4148">
      <w:pPr>
        <w:tabs>
          <w:tab w:val="right" w:pos="9639"/>
        </w:tabs>
        <w:rPr>
          <w:rFonts w:ascii="Times New Roman" w:hAnsi="Times New Roman"/>
          <w:b/>
          <w:bCs/>
          <w:szCs w:val="24"/>
          <w:lang w:val="uk-UA"/>
        </w:rPr>
      </w:pPr>
    </w:p>
    <w:p w14:paraId="7C6EA939" w14:textId="77777777" w:rsidR="009A4148" w:rsidRPr="00595FA1" w:rsidRDefault="009A4148" w:rsidP="009A4148">
      <w:pPr>
        <w:tabs>
          <w:tab w:val="right" w:pos="9639"/>
        </w:tabs>
        <w:rPr>
          <w:rFonts w:ascii="Times New Roman" w:hAnsi="Times New Roman"/>
          <w:b/>
          <w:bCs/>
          <w:szCs w:val="24"/>
          <w:lang w:val="uk-UA"/>
        </w:rPr>
      </w:pPr>
    </w:p>
    <w:p w14:paraId="3C5EF3CE" w14:textId="77777777" w:rsidR="009A4148" w:rsidRPr="00595FA1" w:rsidRDefault="009A4148" w:rsidP="009A4148">
      <w:pPr>
        <w:tabs>
          <w:tab w:val="right" w:pos="9639"/>
        </w:tabs>
        <w:jc w:val="center"/>
        <w:rPr>
          <w:rFonts w:ascii="Times New Roman" w:hAnsi="Times New Roman"/>
          <w:b/>
          <w:bCs/>
          <w:szCs w:val="24"/>
          <w:lang w:val="uk-UA"/>
        </w:rPr>
      </w:pPr>
    </w:p>
    <w:p w14:paraId="21BC08AB" w14:textId="77777777" w:rsidR="009A4148" w:rsidRPr="00595FA1" w:rsidRDefault="009A4148" w:rsidP="009A4148">
      <w:pPr>
        <w:tabs>
          <w:tab w:val="right" w:pos="9639"/>
        </w:tabs>
        <w:jc w:val="center"/>
        <w:rPr>
          <w:rFonts w:ascii="Times New Roman" w:hAnsi="Times New Roman"/>
          <w:b/>
          <w:bCs/>
          <w:szCs w:val="24"/>
          <w:lang w:val="uk-UA"/>
        </w:rPr>
      </w:pPr>
    </w:p>
    <w:p w14:paraId="39E5252F" w14:textId="77777777" w:rsidR="00A60BE4" w:rsidRPr="00595FA1" w:rsidRDefault="00A60BE4" w:rsidP="009A4148">
      <w:pPr>
        <w:tabs>
          <w:tab w:val="right" w:pos="9639"/>
        </w:tabs>
        <w:jc w:val="center"/>
        <w:rPr>
          <w:rFonts w:ascii="Times New Roman" w:hAnsi="Times New Roman"/>
          <w:b/>
          <w:bCs/>
          <w:szCs w:val="24"/>
          <w:lang w:val="uk-UA"/>
        </w:rPr>
      </w:pPr>
    </w:p>
    <w:p w14:paraId="26D04C2D" w14:textId="77777777" w:rsidR="00A60BE4" w:rsidRPr="00595FA1" w:rsidRDefault="00A60BE4" w:rsidP="009A4148">
      <w:pPr>
        <w:tabs>
          <w:tab w:val="right" w:pos="9639"/>
        </w:tabs>
        <w:jc w:val="center"/>
        <w:rPr>
          <w:rFonts w:ascii="Times New Roman" w:hAnsi="Times New Roman"/>
          <w:b/>
          <w:bCs/>
          <w:szCs w:val="24"/>
          <w:lang w:val="uk-UA"/>
        </w:rPr>
      </w:pPr>
    </w:p>
    <w:p w14:paraId="2007147F" w14:textId="77777777" w:rsidR="00A60BE4" w:rsidRPr="00595FA1" w:rsidRDefault="00A60BE4" w:rsidP="009A4148">
      <w:pPr>
        <w:tabs>
          <w:tab w:val="right" w:pos="9639"/>
        </w:tabs>
        <w:jc w:val="center"/>
        <w:rPr>
          <w:rFonts w:ascii="Times New Roman" w:hAnsi="Times New Roman"/>
          <w:b/>
          <w:bCs/>
          <w:szCs w:val="24"/>
          <w:lang w:val="uk-UA"/>
        </w:rPr>
      </w:pPr>
    </w:p>
    <w:p w14:paraId="4AA9FDD0" w14:textId="77777777" w:rsidR="00A60BE4" w:rsidRPr="00595FA1" w:rsidRDefault="00A60BE4" w:rsidP="009A4148">
      <w:pPr>
        <w:tabs>
          <w:tab w:val="right" w:pos="9639"/>
        </w:tabs>
        <w:jc w:val="center"/>
        <w:rPr>
          <w:rFonts w:ascii="Times New Roman" w:hAnsi="Times New Roman"/>
          <w:b/>
          <w:bCs/>
          <w:szCs w:val="24"/>
          <w:lang w:val="uk-UA"/>
        </w:rPr>
      </w:pPr>
    </w:p>
    <w:p w14:paraId="45A55200" w14:textId="77777777" w:rsidR="009A4148" w:rsidRPr="00595FA1" w:rsidRDefault="009A4148" w:rsidP="009A4148">
      <w:pPr>
        <w:tabs>
          <w:tab w:val="right" w:pos="9639"/>
        </w:tabs>
        <w:jc w:val="center"/>
        <w:rPr>
          <w:rFonts w:ascii="Times New Roman" w:hAnsi="Times New Roman"/>
          <w:b/>
          <w:bCs/>
          <w:szCs w:val="24"/>
          <w:lang w:val="uk-UA"/>
        </w:rPr>
      </w:pPr>
      <w:r w:rsidRPr="00595FA1">
        <w:rPr>
          <w:rFonts w:ascii="Times New Roman" w:hAnsi="Times New Roman"/>
          <w:b/>
          <w:bCs/>
          <w:szCs w:val="24"/>
          <w:lang w:val="uk-UA"/>
        </w:rPr>
        <w:t>Перелік змін до тендерної документації</w:t>
      </w:r>
    </w:p>
    <w:p w14:paraId="7247A795" w14:textId="77777777" w:rsidR="009A4148" w:rsidRPr="00595FA1" w:rsidRDefault="009A4148" w:rsidP="009A4148">
      <w:pPr>
        <w:jc w:val="center"/>
        <w:rPr>
          <w:rFonts w:ascii="Times New Roman" w:hAnsi="Times New Roman"/>
          <w:b/>
          <w:szCs w:val="24"/>
          <w:lang w:val="uk-UA"/>
        </w:rPr>
      </w:pPr>
      <w:r w:rsidRPr="00595FA1">
        <w:rPr>
          <w:rFonts w:ascii="Times New Roman" w:hAnsi="Times New Roman"/>
          <w:szCs w:val="24"/>
          <w:lang w:val="uk-UA"/>
        </w:rPr>
        <w:t>на закупівлю:</w:t>
      </w:r>
      <w:r w:rsidRPr="00595FA1">
        <w:rPr>
          <w:rFonts w:ascii="Times New Roman" w:eastAsia="Calibri" w:hAnsi="Times New Roman"/>
          <w:b/>
          <w:szCs w:val="24"/>
          <w:lang w:val="uk-UA" w:eastAsia="en-US"/>
        </w:rPr>
        <w:t xml:space="preserve"> </w:t>
      </w:r>
    </w:p>
    <w:p w14:paraId="13E537DD" w14:textId="77777777" w:rsidR="0068759A" w:rsidRPr="00280C45" w:rsidRDefault="0068759A" w:rsidP="0068759A">
      <w:pPr>
        <w:shd w:val="clear" w:color="auto" w:fill="FFFFFF"/>
        <w:contextualSpacing/>
        <w:jc w:val="center"/>
        <w:rPr>
          <w:rFonts w:ascii="Times New Roman" w:hAnsi="Times New Roman"/>
          <w:b/>
          <w:sz w:val="32"/>
          <w:szCs w:val="32"/>
        </w:rPr>
      </w:pPr>
      <w:r w:rsidRPr="007B7207">
        <w:rPr>
          <w:rFonts w:ascii="Times New Roman" w:hAnsi="Times New Roman"/>
          <w:b/>
          <w:kern w:val="2"/>
          <w:szCs w:val="24"/>
          <w:lang w:eastAsia="uk-UA" w:bidi="hi-IN"/>
        </w:rPr>
        <w:t xml:space="preserve">ДК 021:2015: 71350000-6 </w:t>
      </w:r>
      <w:proofErr w:type="spellStart"/>
      <w:r w:rsidRPr="007B7207">
        <w:rPr>
          <w:rFonts w:ascii="Times New Roman" w:hAnsi="Times New Roman"/>
          <w:b/>
          <w:kern w:val="2"/>
          <w:szCs w:val="24"/>
          <w:lang w:eastAsia="uk-UA" w:bidi="hi-IN"/>
        </w:rPr>
        <w:t>Науково-технічні</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послуги</w:t>
      </w:r>
      <w:proofErr w:type="spellEnd"/>
      <w:r w:rsidRPr="007B7207">
        <w:rPr>
          <w:rFonts w:ascii="Times New Roman" w:hAnsi="Times New Roman"/>
          <w:b/>
          <w:kern w:val="2"/>
          <w:szCs w:val="24"/>
          <w:lang w:eastAsia="uk-UA" w:bidi="hi-IN"/>
        </w:rPr>
        <w:t xml:space="preserve"> в </w:t>
      </w:r>
      <w:proofErr w:type="spellStart"/>
      <w:r w:rsidRPr="007B7207">
        <w:rPr>
          <w:rFonts w:ascii="Times New Roman" w:hAnsi="Times New Roman"/>
          <w:b/>
          <w:kern w:val="2"/>
          <w:szCs w:val="24"/>
          <w:lang w:eastAsia="uk-UA" w:bidi="hi-IN"/>
        </w:rPr>
        <w:t>галузі</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інженерії</w:t>
      </w:r>
      <w:proofErr w:type="spellEnd"/>
      <w:r>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Виготовлення</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складання</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картографічної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основи</w:t>
      </w:r>
      <w:proofErr w:type="spellEnd"/>
      <w:r w:rsidRPr="007B7207">
        <w:rPr>
          <w:rFonts w:ascii="Times New Roman" w:hAnsi="Times New Roman"/>
          <w:b/>
          <w:kern w:val="2"/>
          <w:szCs w:val="24"/>
          <w:lang w:eastAsia="uk-UA" w:bidi="hi-IN"/>
        </w:rPr>
        <w:t xml:space="preserve"> у </w:t>
      </w:r>
      <w:proofErr w:type="spellStart"/>
      <w:r w:rsidRPr="007B7207">
        <w:rPr>
          <w:rFonts w:ascii="Times New Roman" w:hAnsi="Times New Roman"/>
          <w:b/>
          <w:kern w:val="2"/>
          <w:szCs w:val="24"/>
          <w:lang w:eastAsia="uk-UA" w:bidi="hi-IN"/>
        </w:rPr>
        <w:t>цифровій</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формі</w:t>
      </w:r>
      <w:proofErr w:type="spellEnd"/>
      <w:r w:rsidRPr="007B7207">
        <w:rPr>
          <w:rFonts w:ascii="Times New Roman" w:hAnsi="Times New Roman"/>
          <w:b/>
          <w:kern w:val="2"/>
          <w:szCs w:val="24"/>
          <w:lang w:eastAsia="uk-UA" w:bidi="hi-IN"/>
        </w:rPr>
        <w:t xml:space="preserve"> для </w:t>
      </w:r>
      <w:proofErr w:type="spellStart"/>
      <w:r w:rsidRPr="007B7207">
        <w:rPr>
          <w:rFonts w:ascii="Times New Roman" w:hAnsi="Times New Roman"/>
          <w:b/>
          <w:kern w:val="2"/>
          <w:szCs w:val="24"/>
          <w:lang w:eastAsia="uk-UA" w:bidi="hi-IN"/>
        </w:rPr>
        <w:t>розроблення</w:t>
      </w:r>
      <w:proofErr w:type="spellEnd"/>
      <w:r w:rsidRPr="007B7207">
        <w:rPr>
          <w:rFonts w:ascii="Times New Roman" w:hAnsi="Times New Roman"/>
          <w:b/>
          <w:kern w:val="2"/>
          <w:szCs w:val="24"/>
          <w:lang w:eastAsia="uk-UA" w:bidi="hi-IN"/>
        </w:rPr>
        <w:t xml:space="preserve"> Комплексного плану </w:t>
      </w:r>
      <w:proofErr w:type="spellStart"/>
      <w:r w:rsidRPr="007B7207">
        <w:rPr>
          <w:rFonts w:ascii="Times New Roman" w:hAnsi="Times New Roman"/>
          <w:b/>
          <w:kern w:val="2"/>
          <w:szCs w:val="24"/>
          <w:lang w:eastAsia="uk-UA" w:bidi="hi-IN"/>
        </w:rPr>
        <w:t>просторового</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розвитку</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території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Стрийської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територіальної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громади</w:t>
      </w:r>
      <w:proofErr w:type="spellEnd"/>
      <w:r>
        <w:rPr>
          <w:rFonts w:ascii="Times New Roman" w:hAnsi="Times New Roman"/>
          <w:b/>
          <w:kern w:val="2"/>
          <w:szCs w:val="24"/>
          <w:lang w:eastAsia="uk-UA" w:bidi="hi-IN"/>
        </w:rPr>
        <w:t>)</w:t>
      </w:r>
    </w:p>
    <w:p w14:paraId="6E339A37" w14:textId="576535A7" w:rsidR="009A4148" w:rsidRPr="00595FA1" w:rsidRDefault="009A4148" w:rsidP="009A4148">
      <w:pPr>
        <w:pStyle w:val="rvps2"/>
        <w:shd w:val="clear" w:color="auto" w:fill="FFFFFF"/>
        <w:jc w:val="both"/>
        <w:textAlignment w:val="baseline"/>
        <w:rPr>
          <w:color w:val="000000"/>
          <w:lang w:val="uk-UA" w:eastAsia="uk-UA"/>
        </w:rPr>
      </w:pPr>
      <w:r w:rsidRPr="00595FA1">
        <w:rPr>
          <w:rFonts w:eastAsia="Batang"/>
          <w:color w:val="000000"/>
          <w:lang w:val="uk-UA"/>
        </w:rPr>
        <w:tab/>
      </w:r>
      <w:r w:rsidRPr="00595FA1">
        <w:rPr>
          <w:color w:val="000000"/>
          <w:lang w:val="uk-UA" w:eastAsia="uk-UA"/>
        </w:rPr>
        <w:t xml:space="preserve">Уповноваженою особою було </w:t>
      </w:r>
      <w:proofErr w:type="spellStart"/>
      <w:r w:rsidRPr="00595FA1">
        <w:rPr>
          <w:color w:val="000000"/>
          <w:lang w:val="uk-UA" w:eastAsia="uk-UA"/>
        </w:rPr>
        <w:t>внесено</w:t>
      </w:r>
      <w:proofErr w:type="spellEnd"/>
      <w:r w:rsidRPr="00595FA1">
        <w:rPr>
          <w:color w:val="000000"/>
          <w:lang w:val="uk-UA" w:eastAsia="uk-UA"/>
        </w:rPr>
        <w:t xml:space="preserve"> зміни до тендерної документації,  з урахуванням вимог п. 54 Особливостей: Замовник має право з власної ініціативи або у разі усунення порушень вимог законодавства у сфері публічних </w:t>
      </w:r>
      <w:proofErr w:type="spellStart"/>
      <w:r w:rsidRPr="00595FA1">
        <w:rPr>
          <w:color w:val="000000"/>
          <w:lang w:val="uk-UA" w:eastAsia="uk-UA"/>
        </w:rPr>
        <w:t>закупівель</w:t>
      </w:r>
      <w:proofErr w:type="spellEnd"/>
      <w:r w:rsidRPr="00595FA1">
        <w:rPr>
          <w:color w:val="000000"/>
          <w:lang w:val="uk-UA" w:eastAsia="uk-UA"/>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595FA1">
        <w:rPr>
          <w:color w:val="000000"/>
          <w:lang w:val="uk-UA" w:eastAsia="uk-UA"/>
        </w:rPr>
        <w:t>внести</w:t>
      </w:r>
      <w:proofErr w:type="spellEnd"/>
      <w:r w:rsidRPr="00595FA1">
        <w:rPr>
          <w:color w:val="000000"/>
          <w:lang w:val="uk-UA" w:eastAsia="uk-UA"/>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sidRPr="00595FA1">
        <w:rPr>
          <w:color w:val="000000"/>
          <w:lang w:val="uk-UA" w:eastAsia="uk-UA"/>
        </w:rPr>
        <w:t>закупівель</w:t>
      </w:r>
      <w:proofErr w:type="spellEnd"/>
      <w:r w:rsidRPr="00595FA1">
        <w:rPr>
          <w:color w:val="000000"/>
          <w:lang w:val="uk-UA" w:eastAsia="uk-UA"/>
        </w:rPr>
        <w:t>,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4CB010F0" w14:textId="77777777" w:rsidR="009A4148" w:rsidRPr="00595FA1" w:rsidRDefault="009A4148" w:rsidP="009A4148">
      <w:pPr>
        <w:pStyle w:val="rvps2"/>
        <w:shd w:val="clear" w:color="auto" w:fill="FFFFFF"/>
        <w:spacing w:before="0" w:beforeAutospacing="0" w:after="0" w:afterAutospacing="0"/>
        <w:ind w:firstLine="708"/>
        <w:jc w:val="both"/>
        <w:textAlignment w:val="baseline"/>
        <w:rPr>
          <w:color w:val="000000"/>
          <w:lang w:val="uk-UA" w:eastAsia="uk-UA"/>
        </w:rPr>
      </w:pPr>
      <w:r w:rsidRPr="00595FA1">
        <w:rPr>
          <w:color w:val="000000"/>
          <w:lang w:val="uk-UA" w:eastAsia="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sidRPr="00595FA1">
        <w:rPr>
          <w:color w:val="000000"/>
          <w:lang w:val="uk-UA" w:eastAsia="uk-UA"/>
        </w:rPr>
        <w:t>закупівель</w:t>
      </w:r>
      <w:proofErr w:type="spellEnd"/>
      <w:r w:rsidRPr="00595FA1">
        <w:rPr>
          <w:color w:val="000000"/>
          <w:lang w:val="uk-UA" w:eastAsia="uk-UA"/>
        </w:rPr>
        <w:t xml:space="preserve">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595FA1">
        <w:rPr>
          <w:color w:val="000000"/>
          <w:lang w:val="uk-UA" w:eastAsia="uk-UA"/>
        </w:rPr>
        <w:t>машинозчитувальному</w:t>
      </w:r>
      <w:proofErr w:type="spellEnd"/>
      <w:r w:rsidRPr="00595FA1">
        <w:rPr>
          <w:color w:val="000000"/>
          <w:lang w:val="uk-UA" w:eastAsia="uk-UA"/>
        </w:rPr>
        <w:t xml:space="preserve"> форматі розміщуються в електронній системі </w:t>
      </w:r>
      <w:proofErr w:type="spellStart"/>
      <w:r w:rsidRPr="00595FA1">
        <w:rPr>
          <w:color w:val="000000"/>
          <w:lang w:val="uk-UA" w:eastAsia="uk-UA"/>
        </w:rPr>
        <w:t>закупівель</w:t>
      </w:r>
      <w:proofErr w:type="spellEnd"/>
      <w:r w:rsidRPr="00595FA1">
        <w:rPr>
          <w:color w:val="000000"/>
          <w:lang w:val="uk-UA" w:eastAsia="uk-UA"/>
        </w:rPr>
        <w:t xml:space="preserve"> протягом одного дня з дати прийняття рішення про їх внесення.</w:t>
      </w:r>
    </w:p>
    <w:p w14:paraId="1986A2D4" w14:textId="77777777" w:rsidR="009A4148" w:rsidRPr="00595FA1" w:rsidRDefault="009A4148" w:rsidP="009A4148">
      <w:pPr>
        <w:pStyle w:val="rvps2"/>
        <w:shd w:val="clear" w:color="auto" w:fill="FFFFFF"/>
        <w:spacing w:before="0" w:beforeAutospacing="0" w:after="0" w:afterAutospacing="0"/>
        <w:jc w:val="both"/>
        <w:textAlignment w:val="baseline"/>
        <w:rPr>
          <w:color w:val="000000"/>
          <w:lang w:val="uk-UA" w:eastAsia="uk-UA"/>
        </w:rPr>
      </w:pPr>
    </w:p>
    <w:p w14:paraId="5D21581C" w14:textId="77777777" w:rsidR="009A4148" w:rsidRPr="00595FA1" w:rsidRDefault="009A4148" w:rsidP="009A4148">
      <w:pPr>
        <w:pStyle w:val="rvps2"/>
        <w:shd w:val="clear" w:color="auto" w:fill="FFFFFF"/>
        <w:spacing w:before="0" w:beforeAutospacing="0" w:after="0" w:afterAutospacing="0"/>
        <w:ind w:firstLine="360"/>
        <w:jc w:val="both"/>
        <w:textAlignment w:val="baseline"/>
        <w:rPr>
          <w:b/>
          <w:bCs/>
          <w:color w:val="000000"/>
          <w:lang w:val="uk-UA" w:eastAsia="uk-UA"/>
        </w:rPr>
      </w:pPr>
      <w:r w:rsidRPr="00595FA1">
        <w:rPr>
          <w:b/>
          <w:bCs/>
          <w:color w:val="000000"/>
          <w:lang w:val="uk-UA" w:eastAsia="uk-UA"/>
        </w:rPr>
        <w:t xml:space="preserve">Враховуючи вищенаведене, Замовником </w:t>
      </w:r>
      <w:r w:rsidRPr="00595FA1">
        <w:rPr>
          <w:b/>
          <w:color w:val="000000"/>
          <w:lang w:val="uk-UA" w:eastAsia="uk-UA"/>
        </w:rPr>
        <w:t xml:space="preserve">з власної ініціативи </w:t>
      </w:r>
      <w:r w:rsidRPr="00595FA1">
        <w:rPr>
          <w:b/>
          <w:bCs/>
          <w:color w:val="000000"/>
          <w:lang w:val="uk-UA" w:eastAsia="uk-UA"/>
        </w:rPr>
        <w:t xml:space="preserve">прийнято рішення </w:t>
      </w:r>
      <w:proofErr w:type="spellStart"/>
      <w:r w:rsidRPr="00595FA1">
        <w:rPr>
          <w:b/>
          <w:bCs/>
          <w:color w:val="000000"/>
          <w:lang w:val="uk-UA" w:eastAsia="uk-UA"/>
        </w:rPr>
        <w:t>внести</w:t>
      </w:r>
      <w:proofErr w:type="spellEnd"/>
      <w:r w:rsidRPr="00595FA1">
        <w:rPr>
          <w:b/>
          <w:bCs/>
          <w:color w:val="000000"/>
          <w:lang w:val="uk-UA" w:eastAsia="uk-UA"/>
        </w:rPr>
        <w:t xml:space="preserve"> наступні зміни до тендерної документації та </w:t>
      </w:r>
      <w:r w:rsidRPr="00595FA1">
        <w:rPr>
          <w:b/>
          <w:color w:val="000000"/>
          <w:lang w:val="uk-UA" w:eastAsia="uk-UA"/>
        </w:rPr>
        <w:t>оголошення про проведення відкритих торгів</w:t>
      </w:r>
      <w:r w:rsidRPr="00595FA1">
        <w:rPr>
          <w:b/>
          <w:bCs/>
          <w:color w:val="000000"/>
          <w:lang w:val="uk-UA" w:eastAsia="uk-UA"/>
        </w:rPr>
        <w:t>:</w:t>
      </w:r>
    </w:p>
    <w:p w14:paraId="633E13BE" w14:textId="77777777" w:rsidR="009A4148" w:rsidRPr="00595FA1" w:rsidRDefault="009A4148" w:rsidP="009A4148">
      <w:pPr>
        <w:rPr>
          <w:rFonts w:ascii="Times New Roman" w:hAnsi="Times New Roman"/>
          <w:lang w:val="uk-UA"/>
        </w:rPr>
      </w:pPr>
    </w:p>
    <w:p w14:paraId="5F885D9A" w14:textId="77777777" w:rsidR="009A4148" w:rsidRPr="00595FA1" w:rsidRDefault="009A4148" w:rsidP="00377565">
      <w:pPr>
        <w:pStyle w:val="ab"/>
        <w:numPr>
          <w:ilvl w:val="0"/>
          <w:numId w:val="8"/>
        </w:numPr>
        <w:jc w:val="both"/>
        <w:rPr>
          <w:rFonts w:ascii="Times New Roman" w:hAnsi="Times New Roman"/>
          <w:lang w:val="uk-UA"/>
        </w:rPr>
      </w:pPr>
      <w:r w:rsidRPr="00595FA1">
        <w:rPr>
          <w:rFonts w:ascii="Times New Roman" w:hAnsi="Times New Roman"/>
          <w:lang w:val="uk-UA"/>
        </w:rPr>
        <w:t>Викласти в новій редакції титульну сторінку тендерної документації:</w:t>
      </w:r>
    </w:p>
    <w:p w14:paraId="0D7BC746" w14:textId="77777777" w:rsidR="009A4148" w:rsidRPr="00595FA1" w:rsidRDefault="009A4148" w:rsidP="009A4148">
      <w:pPr>
        <w:jc w:val="both"/>
        <w:rPr>
          <w:rFonts w:ascii="Times New Roman" w:hAnsi="Times New Roman"/>
          <w:lang w:val="uk-UA"/>
        </w:rPr>
      </w:pPr>
    </w:p>
    <w:p w14:paraId="283541CD"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sz w:val="36"/>
          <w:szCs w:val="36"/>
        </w:rPr>
      </w:pPr>
      <w:bookmarkStart w:id="2" w:name="_Hlk126319991"/>
      <w:bookmarkStart w:id="3" w:name="_Hlk128489848"/>
      <w:r w:rsidRPr="00280C45">
        <w:rPr>
          <w:rFonts w:ascii="Times New Roman" w:hAnsi="Times New Roman"/>
          <w:b/>
          <w:sz w:val="36"/>
          <w:szCs w:val="36"/>
        </w:rPr>
        <w:t>ВИКОНАВЧИЙ КОМІТЕТ СТРИЙСЬКОЇ МІСЬКОЇ РАДИ</w:t>
      </w:r>
    </w:p>
    <w:p w14:paraId="1E2A0F2B"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
    <w:p w14:paraId="4E94B937"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
    <w:p w14:paraId="3A924F98"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
    <w:p w14:paraId="1A04412E"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
    <w:p w14:paraId="304535B6"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
    <w:p w14:paraId="6A2A6334"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roofErr w:type="spellStart"/>
      <w:r w:rsidRPr="00280C45">
        <w:rPr>
          <w:rFonts w:ascii="Times New Roman" w:hAnsi="Times New Roman"/>
          <w:b/>
          <w:bCs/>
          <w:kern w:val="28"/>
          <w:sz w:val="28"/>
          <w:szCs w:val="28"/>
        </w:rPr>
        <w:t>Затверджено</w:t>
      </w:r>
      <w:proofErr w:type="spellEnd"/>
      <w:r w:rsidRPr="00280C45">
        <w:rPr>
          <w:rFonts w:ascii="Times New Roman" w:hAnsi="Times New Roman"/>
          <w:b/>
          <w:bCs/>
          <w:kern w:val="28"/>
          <w:sz w:val="28"/>
          <w:szCs w:val="28"/>
        </w:rPr>
        <w:t xml:space="preserve"> </w:t>
      </w:r>
      <w:proofErr w:type="spellStart"/>
      <w:r w:rsidRPr="00280C45">
        <w:rPr>
          <w:rFonts w:ascii="Times New Roman" w:hAnsi="Times New Roman"/>
          <w:b/>
          <w:bCs/>
          <w:kern w:val="28"/>
          <w:sz w:val="28"/>
          <w:szCs w:val="28"/>
        </w:rPr>
        <w:t>рішенням</w:t>
      </w:r>
      <w:proofErr w:type="spellEnd"/>
      <w:r w:rsidRPr="00280C45">
        <w:rPr>
          <w:rFonts w:ascii="Times New Roman" w:hAnsi="Times New Roman"/>
          <w:b/>
          <w:bCs/>
          <w:kern w:val="28"/>
          <w:sz w:val="28"/>
          <w:szCs w:val="28"/>
        </w:rPr>
        <w:t xml:space="preserve"> </w:t>
      </w:r>
    </w:p>
    <w:p w14:paraId="772CA4CB" w14:textId="77777777" w:rsidR="0068759A"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roofErr w:type="spellStart"/>
      <w:r w:rsidRPr="00280C45">
        <w:rPr>
          <w:rFonts w:ascii="Times New Roman" w:hAnsi="Times New Roman"/>
          <w:b/>
          <w:bCs/>
          <w:kern w:val="28"/>
          <w:sz w:val="28"/>
          <w:szCs w:val="28"/>
        </w:rPr>
        <w:t>уповноваженої</w:t>
      </w:r>
      <w:proofErr w:type="spellEnd"/>
      <w:r w:rsidRPr="00280C45">
        <w:rPr>
          <w:rFonts w:ascii="Times New Roman" w:hAnsi="Times New Roman"/>
          <w:b/>
          <w:bCs/>
          <w:kern w:val="28"/>
          <w:sz w:val="28"/>
          <w:szCs w:val="28"/>
        </w:rPr>
        <w:t xml:space="preserve"> особи </w:t>
      </w:r>
      <w:proofErr w:type="spellStart"/>
      <w:r w:rsidRPr="00280C45">
        <w:rPr>
          <w:rFonts w:ascii="Times New Roman" w:hAnsi="Times New Roman"/>
          <w:b/>
          <w:bCs/>
          <w:kern w:val="28"/>
          <w:sz w:val="28"/>
          <w:szCs w:val="28"/>
        </w:rPr>
        <w:t>від</w:t>
      </w:r>
      <w:proofErr w:type="spellEnd"/>
      <w:r w:rsidRPr="00280C45">
        <w:rPr>
          <w:rFonts w:ascii="Times New Roman" w:hAnsi="Times New Roman"/>
          <w:b/>
          <w:bCs/>
          <w:kern w:val="28"/>
          <w:sz w:val="28"/>
          <w:szCs w:val="28"/>
        </w:rPr>
        <w:t xml:space="preserve"> </w:t>
      </w:r>
      <w:r>
        <w:rPr>
          <w:rFonts w:ascii="Times New Roman" w:hAnsi="Times New Roman"/>
          <w:b/>
          <w:bCs/>
          <w:kern w:val="28"/>
          <w:sz w:val="28"/>
          <w:szCs w:val="28"/>
        </w:rPr>
        <w:t>01</w:t>
      </w:r>
      <w:r w:rsidRPr="00280C45">
        <w:rPr>
          <w:rFonts w:ascii="Times New Roman" w:hAnsi="Times New Roman"/>
          <w:b/>
          <w:bCs/>
          <w:kern w:val="28"/>
          <w:sz w:val="28"/>
          <w:szCs w:val="28"/>
        </w:rPr>
        <w:t>.</w:t>
      </w:r>
      <w:r w:rsidRPr="0068759A">
        <w:rPr>
          <w:rFonts w:ascii="Times New Roman" w:hAnsi="Times New Roman"/>
          <w:b/>
          <w:bCs/>
          <w:kern w:val="28"/>
          <w:sz w:val="28"/>
          <w:szCs w:val="28"/>
        </w:rPr>
        <w:t>0</w:t>
      </w:r>
      <w:r>
        <w:rPr>
          <w:rFonts w:ascii="Times New Roman" w:hAnsi="Times New Roman"/>
          <w:b/>
          <w:bCs/>
          <w:kern w:val="28"/>
          <w:sz w:val="28"/>
          <w:szCs w:val="28"/>
        </w:rPr>
        <w:t>6</w:t>
      </w:r>
      <w:r w:rsidRPr="00280C45">
        <w:rPr>
          <w:rFonts w:ascii="Times New Roman" w:hAnsi="Times New Roman"/>
          <w:b/>
          <w:bCs/>
          <w:kern w:val="28"/>
          <w:sz w:val="28"/>
          <w:szCs w:val="28"/>
        </w:rPr>
        <w:t>.202</w:t>
      </w:r>
      <w:r w:rsidRPr="0068759A">
        <w:rPr>
          <w:rFonts w:ascii="Times New Roman" w:hAnsi="Times New Roman"/>
          <w:b/>
          <w:bCs/>
          <w:kern w:val="28"/>
          <w:sz w:val="28"/>
          <w:szCs w:val="28"/>
        </w:rPr>
        <w:t>6</w:t>
      </w:r>
      <w:r w:rsidRPr="00280C45">
        <w:rPr>
          <w:rFonts w:ascii="Times New Roman" w:hAnsi="Times New Roman"/>
          <w:b/>
          <w:bCs/>
          <w:kern w:val="28"/>
          <w:sz w:val="28"/>
          <w:szCs w:val="28"/>
        </w:rPr>
        <w:t xml:space="preserve"> р.</w:t>
      </w:r>
    </w:p>
    <w:p w14:paraId="06BAF6F6" w14:textId="77777777" w:rsidR="0068759A" w:rsidRPr="00280C45" w:rsidRDefault="0068759A" w:rsidP="006875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right"/>
        <w:rPr>
          <w:rFonts w:ascii="Times New Roman" w:hAnsi="Times New Roman"/>
          <w:b/>
          <w:bCs/>
          <w:kern w:val="28"/>
          <w:sz w:val="28"/>
          <w:szCs w:val="28"/>
        </w:rPr>
      </w:pPr>
      <w:proofErr w:type="spellStart"/>
      <w:r>
        <w:rPr>
          <w:rFonts w:ascii="Times New Roman" w:hAnsi="Times New Roman"/>
          <w:b/>
          <w:bCs/>
          <w:kern w:val="28"/>
          <w:sz w:val="28"/>
          <w:szCs w:val="28"/>
        </w:rPr>
        <w:lastRenderedPageBreak/>
        <w:t>зі</w:t>
      </w:r>
      <w:proofErr w:type="spellEnd"/>
      <w:r>
        <w:rPr>
          <w:rFonts w:ascii="Times New Roman" w:hAnsi="Times New Roman"/>
          <w:b/>
          <w:bCs/>
          <w:kern w:val="28"/>
          <w:sz w:val="28"/>
          <w:szCs w:val="28"/>
        </w:rPr>
        <w:t xml:space="preserve"> </w:t>
      </w:r>
      <w:proofErr w:type="spellStart"/>
      <w:r>
        <w:rPr>
          <w:rFonts w:ascii="Times New Roman" w:hAnsi="Times New Roman"/>
          <w:b/>
          <w:bCs/>
          <w:kern w:val="28"/>
          <w:sz w:val="28"/>
          <w:szCs w:val="28"/>
        </w:rPr>
        <w:t>змінами</w:t>
      </w:r>
      <w:proofErr w:type="spellEnd"/>
      <w:r>
        <w:rPr>
          <w:rFonts w:ascii="Times New Roman" w:hAnsi="Times New Roman"/>
          <w:b/>
          <w:bCs/>
          <w:kern w:val="28"/>
          <w:sz w:val="28"/>
          <w:szCs w:val="28"/>
        </w:rPr>
        <w:t xml:space="preserve"> </w:t>
      </w:r>
      <w:proofErr w:type="spellStart"/>
      <w:r>
        <w:rPr>
          <w:rFonts w:ascii="Times New Roman" w:hAnsi="Times New Roman"/>
          <w:b/>
          <w:bCs/>
          <w:kern w:val="28"/>
          <w:sz w:val="28"/>
          <w:szCs w:val="28"/>
        </w:rPr>
        <w:t>від</w:t>
      </w:r>
      <w:proofErr w:type="spellEnd"/>
      <w:r>
        <w:rPr>
          <w:rFonts w:ascii="Times New Roman" w:hAnsi="Times New Roman"/>
          <w:b/>
          <w:bCs/>
          <w:kern w:val="28"/>
          <w:sz w:val="28"/>
          <w:szCs w:val="28"/>
        </w:rPr>
        <w:t xml:space="preserve"> 03.06.2026 р.</w:t>
      </w:r>
    </w:p>
    <w:p w14:paraId="4DA0EE8B" w14:textId="77777777" w:rsidR="0068759A" w:rsidRPr="00280C45" w:rsidRDefault="0068759A" w:rsidP="0068759A">
      <w:pPr>
        <w:shd w:val="clear" w:color="auto" w:fill="FFFFFF"/>
        <w:contextualSpacing/>
        <w:jc w:val="center"/>
        <w:rPr>
          <w:rFonts w:ascii="Book Antiqua" w:hAnsi="Book Antiqua"/>
          <w:b/>
          <w:sz w:val="28"/>
          <w:szCs w:val="28"/>
        </w:rPr>
      </w:pPr>
    </w:p>
    <w:p w14:paraId="31EC26A9" w14:textId="77777777" w:rsidR="0068759A" w:rsidRPr="00280C45" w:rsidRDefault="0068759A" w:rsidP="0068759A">
      <w:pPr>
        <w:shd w:val="clear" w:color="auto" w:fill="FFFFFF"/>
        <w:contextualSpacing/>
        <w:jc w:val="center"/>
        <w:rPr>
          <w:rFonts w:ascii="Book Antiqua" w:hAnsi="Book Antiqua"/>
          <w:b/>
          <w:szCs w:val="24"/>
        </w:rPr>
      </w:pPr>
    </w:p>
    <w:p w14:paraId="4B93E4E8" w14:textId="77777777" w:rsidR="0068759A" w:rsidRPr="00280C45" w:rsidRDefault="0068759A" w:rsidP="0068759A">
      <w:pPr>
        <w:shd w:val="clear" w:color="auto" w:fill="FFFFFF"/>
        <w:contextualSpacing/>
        <w:jc w:val="center"/>
        <w:rPr>
          <w:rFonts w:ascii="Book Antiqua" w:hAnsi="Book Antiqua"/>
          <w:b/>
          <w:sz w:val="28"/>
          <w:szCs w:val="28"/>
        </w:rPr>
      </w:pPr>
    </w:p>
    <w:p w14:paraId="03C16503" w14:textId="77777777" w:rsidR="0068759A" w:rsidRPr="00280C45" w:rsidRDefault="0068759A" w:rsidP="0068759A">
      <w:pPr>
        <w:shd w:val="clear" w:color="auto" w:fill="FFFFFF"/>
        <w:contextualSpacing/>
        <w:jc w:val="center"/>
        <w:rPr>
          <w:rFonts w:ascii="Book Antiqua" w:hAnsi="Book Antiqua"/>
          <w:b/>
          <w:sz w:val="28"/>
          <w:szCs w:val="28"/>
        </w:rPr>
      </w:pPr>
    </w:p>
    <w:p w14:paraId="2D4CD791" w14:textId="77777777" w:rsidR="0068759A" w:rsidRPr="00280C45" w:rsidRDefault="0068759A" w:rsidP="0068759A">
      <w:pPr>
        <w:shd w:val="clear" w:color="auto" w:fill="FFFFFF"/>
        <w:contextualSpacing/>
        <w:jc w:val="center"/>
        <w:rPr>
          <w:rFonts w:ascii="Book Antiqua" w:hAnsi="Book Antiqua"/>
          <w:b/>
          <w:sz w:val="28"/>
          <w:szCs w:val="28"/>
        </w:rPr>
      </w:pPr>
    </w:p>
    <w:p w14:paraId="77F6A758" w14:textId="77777777" w:rsidR="0068759A" w:rsidRPr="00280C45" w:rsidRDefault="0068759A" w:rsidP="0068759A">
      <w:pPr>
        <w:shd w:val="clear" w:color="auto" w:fill="FFFFFF"/>
        <w:contextualSpacing/>
        <w:jc w:val="center"/>
        <w:rPr>
          <w:rFonts w:ascii="Times New Roman" w:hAnsi="Times New Roman"/>
          <w:b/>
          <w:sz w:val="28"/>
          <w:szCs w:val="28"/>
        </w:rPr>
      </w:pPr>
      <w:r w:rsidRPr="00280C45">
        <w:rPr>
          <w:rFonts w:ascii="Times New Roman" w:hAnsi="Times New Roman"/>
          <w:b/>
          <w:sz w:val="28"/>
          <w:szCs w:val="28"/>
        </w:rPr>
        <w:t>ТЕНДЕРНА ДОКУМЕНТАЦІЯ</w:t>
      </w:r>
    </w:p>
    <w:p w14:paraId="4C7EDAB9" w14:textId="77777777" w:rsidR="0068759A" w:rsidRPr="00280C45" w:rsidRDefault="0068759A" w:rsidP="0068759A">
      <w:pPr>
        <w:shd w:val="clear" w:color="auto" w:fill="FFFFFF"/>
        <w:contextualSpacing/>
        <w:jc w:val="center"/>
        <w:rPr>
          <w:rFonts w:ascii="Times New Roman" w:hAnsi="Times New Roman"/>
          <w:b/>
          <w:sz w:val="28"/>
          <w:szCs w:val="28"/>
        </w:rPr>
      </w:pPr>
      <w:proofErr w:type="spellStart"/>
      <w:r w:rsidRPr="00280C45">
        <w:rPr>
          <w:rFonts w:ascii="Times New Roman" w:hAnsi="Times New Roman"/>
          <w:b/>
          <w:sz w:val="28"/>
          <w:szCs w:val="28"/>
        </w:rPr>
        <w:t>Відкриті</w:t>
      </w:r>
      <w:proofErr w:type="spellEnd"/>
      <w:r w:rsidRPr="00280C45">
        <w:rPr>
          <w:rFonts w:ascii="Times New Roman" w:hAnsi="Times New Roman"/>
          <w:b/>
          <w:sz w:val="28"/>
          <w:szCs w:val="28"/>
        </w:rPr>
        <w:t xml:space="preserve"> торги </w:t>
      </w:r>
    </w:p>
    <w:p w14:paraId="3999B982" w14:textId="77777777" w:rsidR="0068759A" w:rsidRPr="00280C45" w:rsidRDefault="0068759A" w:rsidP="0068759A">
      <w:pPr>
        <w:shd w:val="clear" w:color="auto" w:fill="FFFFFF"/>
        <w:contextualSpacing/>
        <w:jc w:val="center"/>
        <w:rPr>
          <w:rFonts w:ascii="Times New Roman" w:hAnsi="Times New Roman"/>
          <w:b/>
          <w:sz w:val="32"/>
          <w:szCs w:val="32"/>
        </w:rPr>
      </w:pPr>
      <w:r w:rsidRPr="00280C45">
        <w:rPr>
          <w:rFonts w:ascii="Times New Roman" w:hAnsi="Times New Roman"/>
          <w:b/>
          <w:sz w:val="28"/>
          <w:szCs w:val="28"/>
        </w:rPr>
        <w:t xml:space="preserve">на </w:t>
      </w:r>
      <w:proofErr w:type="spellStart"/>
      <w:r w:rsidRPr="00280C45">
        <w:rPr>
          <w:rFonts w:ascii="Times New Roman" w:hAnsi="Times New Roman"/>
          <w:b/>
          <w:sz w:val="28"/>
          <w:szCs w:val="28"/>
        </w:rPr>
        <w:t>закупівлю</w:t>
      </w:r>
      <w:proofErr w:type="spellEnd"/>
      <w:r w:rsidRPr="00280C45">
        <w:rPr>
          <w:rFonts w:ascii="Times New Roman" w:hAnsi="Times New Roman"/>
          <w:b/>
          <w:sz w:val="28"/>
          <w:szCs w:val="28"/>
        </w:rPr>
        <w:t xml:space="preserve"> </w:t>
      </w:r>
      <w:proofErr w:type="spellStart"/>
      <w:r w:rsidRPr="00280C45">
        <w:rPr>
          <w:rFonts w:ascii="Times New Roman" w:hAnsi="Times New Roman"/>
          <w:b/>
          <w:sz w:val="28"/>
          <w:szCs w:val="28"/>
        </w:rPr>
        <w:t>послуг</w:t>
      </w:r>
      <w:proofErr w:type="spellEnd"/>
      <w:r w:rsidRPr="00280C45">
        <w:rPr>
          <w:rFonts w:ascii="Times New Roman" w:hAnsi="Times New Roman"/>
          <w:b/>
          <w:sz w:val="28"/>
          <w:szCs w:val="28"/>
        </w:rPr>
        <w:t>:</w:t>
      </w:r>
    </w:p>
    <w:p w14:paraId="596E82F2" w14:textId="77777777" w:rsidR="0068759A" w:rsidRPr="00280C45" w:rsidRDefault="0068759A" w:rsidP="0068759A">
      <w:pPr>
        <w:shd w:val="clear" w:color="auto" w:fill="FFFFFF"/>
        <w:contextualSpacing/>
        <w:jc w:val="center"/>
        <w:rPr>
          <w:rFonts w:ascii="Times New Roman" w:hAnsi="Times New Roman"/>
          <w:b/>
          <w:sz w:val="32"/>
          <w:szCs w:val="32"/>
        </w:rPr>
      </w:pPr>
    </w:p>
    <w:p w14:paraId="7FA26C21" w14:textId="77777777" w:rsidR="0068759A" w:rsidRPr="00280C45" w:rsidRDefault="0068759A" w:rsidP="0068759A">
      <w:pPr>
        <w:shd w:val="clear" w:color="auto" w:fill="FFFFFF"/>
        <w:contextualSpacing/>
        <w:jc w:val="center"/>
        <w:rPr>
          <w:rFonts w:ascii="Times New Roman" w:hAnsi="Times New Roman"/>
          <w:b/>
          <w:sz w:val="32"/>
          <w:szCs w:val="32"/>
        </w:rPr>
      </w:pPr>
      <w:r w:rsidRPr="007B7207">
        <w:rPr>
          <w:rFonts w:ascii="Times New Roman" w:hAnsi="Times New Roman"/>
          <w:b/>
          <w:kern w:val="2"/>
          <w:szCs w:val="24"/>
          <w:lang w:eastAsia="uk-UA" w:bidi="hi-IN"/>
        </w:rPr>
        <w:t xml:space="preserve">ДК 021:2015: 71350000-6 </w:t>
      </w:r>
      <w:proofErr w:type="spellStart"/>
      <w:r w:rsidRPr="007B7207">
        <w:rPr>
          <w:rFonts w:ascii="Times New Roman" w:hAnsi="Times New Roman"/>
          <w:b/>
          <w:kern w:val="2"/>
          <w:szCs w:val="24"/>
          <w:lang w:eastAsia="uk-UA" w:bidi="hi-IN"/>
        </w:rPr>
        <w:t>Науково-технічні</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послуги</w:t>
      </w:r>
      <w:proofErr w:type="spellEnd"/>
      <w:r w:rsidRPr="007B7207">
        <w:rPr>
          <w:rFonts w:ascii="Times New Roman" w:hAnsi="Times New Roman"/>
          <w:b/>
          <w:kern w:val="2"/>
          <w:szCs w:val="24"/>
          <w:lang w:eastAsia="uk-UA" w:bidi="hi-IN"/>
        </w:rPr>
        <w:t xml:space="preserve"> в </w:t>
      </w:r>
      <w:proofErr w:type="spellStart"/>
      <w:r w:rsidRPr="007B7207">
        <w:rPr>
          <w:rFonts w:ascii="Times New Roman" w:hAnsi="Times New Roman"/>
          <w:b/>
          <w:kern w:val="2"/>
          <w:szCs w:val="24"/>
          <w:lang w:eastAsia="uk-UA" w:bidi="hi-IN"/>
        </w:rPr>
        <w:t>галузі</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інженерії</w:t>
      </w:r>
      <w:proofErr w:type="spellEnd"/>
      <w:r>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Виготовлення</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складання</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картографічної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основи</w:t>
      </w:r>
      <w:proofErr w:type="spellEnd"/>
      <w:r w:rsidRPr="007B7207">
        <w:rPr>
          <w:rFonts w:ascii="Times New Roman" w:hAnsi="Times New Roman"/>
          <w:b/>
          <w:kern w:val="2"/>
          <w:szCs w:val="24"/>
          <w:lang w:eastAsia="uk-UA" w:bidi="hi-IN"/>
        </w:rPr>
        <w:t xml:space="preserve"> у </w:t>
      </w:r>
      <w:proofErr w:type="spellStart"/>
      <w:r w:rsidRPr="007B7207">
        <w:rPr>
          <w:rFonts w:ascii="Times New Roman" w:hAnsi="Times New Roman"/>
          <w:b/>
          <w:kern w:val="2"/>
          <w:szCs w:val="24"/>
          <w:lang w:eastAsia="uk-UA" w:bidi="hi-IN"/>
        </w:rPr>
        <w:t>цифровій</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формі</w:t>
      </w:r>
      <w:proofErr w:type="spellEnd"/>
      <w:r w:rsidRPr="007B7207">
        <w:rPr>
          <w:rFonts w:ascii="Times New Roman" w:hAnsi="Times New Roman"/>
          <w:b/>
          <w:kern w:val="2"/>
          <w:szCs w:val="24"/>
          <w:lang w:eastAsia="uk-UA" w:bidi="hi-IN"/>
        </w:rPr>
        <w:t xml:space="preserve"> для </w:t>
      </w:r>
      <w:proofErr w:type="spellStart"/>
      <w:r w:rsidRPr="007B7207">
        <w:rPr>
          <w:rFonts w:ascii="Times New Roman" w:hAnsi="Times New Roman"/>
          <w:b/>
          <w:kern w:val="2"/>
          <w:szCs w:val="24"/>
          <w:lang w:eastAsia="uk-UA" w:bidi="hi-IN"/>
        </w:rPr>
        <w:t>розроблення</w:t>
      </w:r>
      <w:proofErr w:type="spellEnd"/>
      <w:r w:rsidRPr="007B7207">
        <w:rPr>
          <w:rFonts w:ascii="Times New Roman" w:hAnsi="Times New Roman"/>
          <w:b/>
          <w:kern w:val="2"/>
          <w:szCs w:val="24"/>
          <w:lang w:eastAsia="uk-UA" w:bidi="hi-IN"/>
        </w:rPr>
        <w:t xml:space="preserve"> Комплексного плану </w:t>
      </w:r>
      <w:proofErr w:type="spellStart"/>
      <w:r w:rsidRPr="007B7207">
        <w:rPr>
          <w:rFonts w:ascii="Times New Roman" w:hAnsi="Times New Roman"/>
          <w:b/>
          <w:kern w:val="2"/>
          <w:szCs w:val="24"/>
          <w:lang w:eastAsia="uk-UA" w:bidi="hi-IN"/>
        </w:rPr>
        <w:t>просторового</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розвитку</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території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Стрийської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територіальної</w:t>
      </w:r>
      <w:proofErr w:type="spellEnd"/>
      <w:r w:rsidRPr="007B7207">
        <w:rPr>
          <w:rFonts w:ascii="Times New Roman" w:hAnsi="Times New Roman"/>
          <w:b/>
          <w:kern w:val="2"/>
          <w:szCs w:val="24"/>
          <w:lang w:eastAsia="uk-UA" w:bidi="hi-IN"/>
        </w:rPr>
        <w:t xml:space="preserve"> </w:t>
      </w:r>
      <w:proofErr w:type="spellStart"/>
      <w:r w:rsidRPr="007B7207">
        <w:rPr>
          <w:rFonts w:ascii="Times New Roman" w:hAnsi="Times New Roman"/>
          <w:b/>
          <w:kern w:val="2"/>
          <w:szCs w:val="24"/>
          <w:lang w:eastAsia="uk-UA" w:bidi="hi-IN"/>
        </w:rPr>
        <w:t>громади</w:t>
      </w:r>
      <w:proofErr w:type="spellEnd"/>
      <w:r>
        <w:rPr>
          <w:rFonts w:ascii="Times New Roman" w:hAnsi="Times New Roman"/>
          <w:b/>
          <w:kern w:val="2"/>
          <w:szCs w:val="24"/>
          <w:lang w:eastAsia="uk-UA" w:bidi="hi-IN"/>
        </w:rPr>
        <w:t>)</w:t>
      </w:r>
    </w:p>
    <w:p w14:paraId="151B359D" w14:textId="77777777" w:rsidR="0068759A" w:rsidRPr="00280C45" w:rsidRDefault="0068759A" w:rsidP="0068759A">
      <w:pPr>
        <w:shd w:val="clear" w:color="auto" w:fill="FFFFFF"/>
        <w:contextualSpacing/>
        <w:rPr>
          <w:rFonts w:ascii="Book Antiqua" w:hAnsi="Book Antiqua"/>
          <w:sz w:val="28"/>
          <w:szCs w:val="28"/>
        </w:rPr>
      </w:pPr>
    </w:p>
    <w:p w14:paraId="4FE472D2" w14:textId="77777777" w:rsidR="0068759A" w:rsidRPr="00280C45" w:rsidRDefault="0068759A" w:rsidP="0068759A">
      <w:pPr>
        <w:shd w:val="clear" w:color="auto" w:fill="FFFFFF"/>
        <w:contextualSpacing/>
        <w:rPr>
          <w:rFonts w:ascii="Book Antiqua" w:hAnsi="Book Antiqua"/>
          <w:sz w:val="28"/>
          <w:szCs w:val="28"/>
        </w:rPr>
      </w:pPr>
    </w:p>
    <w:p w14:paraId="0A15B144" w14:textId="77777777" w:rsidR="0068759A" w:rsidRPr="00280C45" w:rsidRDefault="0068759A" w:rsidP="0068759A">
      <w:pPr>
        <w:shd w:val="clear" w:color="auto" w:fill="FFFFFF"/>
        <w:contextualSpacing/>
        <w:rPr>
          <w:rFonts w:ascii="Book Antiqua" w:hAnsi="Book Antiqua"/>
          <w:sz w:val="28"/>
          <w:szCs w:val="28"/>
        </w:rPr>
      </w:pPr>
    </w:p>
    <w:p w14:paraId="7D3E4269" w14:textId="77777777" w:rsidR="0068759A" w:rsidRPr="00280C45" w:rsidRDefault="0068759A" w:rsidP="0068759A">
      <w:pPr>
        <w:shd w:val="clear" w:color="auto" w:fill="FFFFFF"/>
        <w:contextualSpacing/>
        <w:rPr>
          <w:rFonts w:ascii="Book Antiqua" w:hAnsi="Book Antiqua"/>
          <w:sz w:val="28"/>
          <w:szCs w:val="28"/>
        </w:rPr>
      </w:pPr>
    </w:p>
    <w:p w14:paraId="5886A5A3" w14:textId="77777777" w:rsidR="0068759A" w:rsidRPr="00280C45" w:rsidRDefault="0068759A" w:rsidP="0068759A">
      <w:pPr>
        <w:shd w:val="clear" w:color="auto" w:fill="FFFFFF"/>
        <w:contextualSpacing/>
        <w:rPr>
          <w:rFonts w:ascii="Book Antiqua" w:hAnsi="Book Antiqua"/>
          <w:sz w:val="28"/>
          <w:szCs w:val="28"/>
        </w:rPr>
      </w:pPr>
    </w:p>
    <w:p w14:paraId="408D42D8" w14:textId="77777777" w:rsidR="0068759A" w:rsidRPr="00280C45" w:rsidRDefault="0068759A" w:rsidP="0068759A">
      <w:pPr>
        <w:shd w:val="clear" w:color="auto" w:fill="FFFFFF"/>
        <w:contextualSpacing/>
        <w:rPr>
          <w:rFonts w:ascii="Book Antiqua" w:hAnsi="Book Antiqua"/>
          <w:sz w:val="28"/>
          <w:szCs w:val="28"/>
        </w:rPr>
      </w:pPr>
    </w:p>
    <w:p w14:paraId="064A3024" w14:textId="77777777" w:rsidR="0068759A" w:rsidRPr="00280C45" w:rsidRDefault="0068759A" w:rsidP="0068759A">
      <w:pPr>
        <w:shd w:val="clear" w:color="auto" w:fill="FFFFFF"/>
        <w:contextualSpacing/>
        <w:rPr>
          <w:rFonts w:ascii="Book Antiqua" w:hAnsi="Book Antiqua"/>
          <w:sz w:val="28"/>
          <w:szCs w:val="28"/>
        </w:rPr>
      </w:pPr>
    </w:p>
    <w:p w14:paraId="6725761F" w14:textId="77777777" w:rsidR="0068759A" w:rsidRPr="00280C45" w:rsidRDefault="0068759A" w:rsidP="0068759A">
      <w:pPr>
        <w:shd w:val="clear" w:color="auto" w:fill="FFFFFF"/>
        <w:contextualSpacing/>
        <w:rPr>
          <w:rFonts w:ascii="Book Antiqua" w:hAnsi="Book Antiqua"/>
          <w:sz w:val="28"/>
          <w:szCs w:val="28"/>
        </w:rPr>
      </w:pPr>
    </w:p>
    <w:p w14:paraId="23316113" w14:textId="77777777" w:rsidR="0068759A" w:rsidRPr="00280C45" w:rsidRDefault="0068759A" w:rsidP="0068759A">
      <w:pPr>
        <w:shd w:val="clear" w:color="auto" w:fill="FFFFFF"/>
        <w:contextualSpacing/>
        <w:rPr>
          <w:rFonts w:ascii="Book Antiqua" w:hAnsi="Book Antiqua"/>
          <w:sz w:val="28"/>
          <w:szCs w:val="28"/>
        </w:rPr>
      </w:pPr>
    </w:p>
    <w:p w14:paraId="3865D943" w14:textId="77777777" w:rsidR="0068759A" w:rsidRPr="00280C45" w:rsidRDefault="0068759A" w:rsidP="0068759A">
      <w:pPr>
        <w:shd w:val="clear" w:color="auto" w:fill="FFFFFF"/>
        <w:contextualSpacing/>
        <w:rPr>
          <w:rFonts w:ascii="Book Antiqua" w:hAnsi="Book Antiqua"/>
          <w:sz w:val="28"/>
          <w:szCs w:val="28"/>
        </w:rPr>
      </w:pPr>
    </w:p>
    <w:p w14:paraId="364CC47E" w14:textId="77777777" w:rsidR="0068759A" w:rsidRPr="00280C45" w:rsidRDefault="0068759A" w:rsidP="0068759A">
      <w:pPr>
        <w:shd w:val="clear" w:color="auto" w:fill="FFFFFF"/>
        <w:contextualSpacing/>
        <w:rPr>
          <w:rFonts w:ascii="Book Antiqua" w:hAnsi="Book Antiqua"/>
          <w:sz w:val="28"/>
          <w:szCs w:val="28"/>
        </w:rPr>
      </w:pPr>
    </w:p>
    <w:p w14:paraId="3A1AF7DB" w14:textId="77777777" w:rsidR="0068759A" w:rsidRPr="00280C45" w:rsidRDefault="0068759A" w:rsidP="0068759A">
      <w:pPr>
        <w:shd w:val="clear" w:color="auto" w:fill="FFFFFF"/>
        <w:contextualSpacing/>
        <w:rPr>
          <w:rFonts w:ascii="Book Antiqua" w:hAnsi="Book Antiqua"/>
          <w:sz w:val="28"/>
          <w:szCs w:val="28"/>
        </w:rPr>
      </w:pPr>
    </w:p>
    <w:p w14:paraId="37A35D7B" w14:textId="77777777" w:rsidR="0068759A" w:rsidRPr="00280C45" w:rsidRDefault="0068759A" w:rsidP="0068759A">
      <w:pPr>
        <w:shd w:val="clear" w:color="auto" w:fill="FFFFFF"/>
        <w:contextualSpacing/>
        <w:rPr>
          <w:rFonts w:ascii="Book Antiqua" w:hAnsi="Book Antiqua"/>
          <w:sz w:val="28"/>
          <w:szCs w:val="28"/>
        </w:rPr>
      </w:pPr>
    </w:p>
    <w:p w14:paraId="1146181F" w14:textId="77777777" w:rsidR="0068759A" w:rsidRPr="00280C45" w:rsidRDefault="0068759A" w:rsidP="0068759A">
      <w:pPr>
        <w:shd w:val="clear" w:color="auto" w:fill="FFFFFF"/>
        <w:contextualSpacing/>
        <w:rPr>
          <w:rFonts w:ascii="Book Antiqua" w:hAnsi="Book Antiqua"/>
          <w:sz w:val="28"/>
          <w:szCs w:val="28"/>
        </w:rPr>
      </w:pPr>
    </w:p>
    <w:p w14:paraId="491807F8" w14:textId="77777777" w:rsidR="0068759A" w:rsidRPr="00280C45" w:rsidRDefault="0068759A" w:rsidP="0068759A">
      <w:pPr>
        <w:shd w:val="clear" w:color="auto" w:fill="FFFFFF"/>
        <w:contextualSpacing/>
        <w:rPr>
          <w:rFonts w:ascii="Book Antiqua" w:hAnsi="Book Antiqua"/>
          <w:sz w:val="28"/>
          <w:szCs w:val="28"/>
        </w:rPr>
      </w:pPr>
    </w:p>
    <w:p w14:paraId="39F6A377" w14:textId="77777777" w:rsidR="0068759A" w:rsidRPr="00280C45" w:rsidRDefault="0068759A" w:rsidP="0068759A">
      <w:pPr>
        <w:shd w:val="clear" w:color="auto" w:fill="FFFFFF"/>
        <w:contextualSpacing/>
        <w:rPr>
          <w:rFonts w:ascii="Book Antiqua" w:hAnsi="Book Antiqua"/>
          <w:sz w:val="28"/>
          <w:szCs w:val="28"/>
        </w:rPr>
      </w:pPr>
    </w:p>
    <w:p w14:paraId="45E9D510" w14:textId="77777777" w:rsidR="0068759A" w:rsidRPr="00280C45" w:rsidRDefault="0068759A" w:rsidP="0068759A">
      <w:pPr>
        <w:shd w:val="clear" w:color="auto" w:fill="FFFFFF"/>
        <w:contextualSpacing/>
        <w:rPr>
          <w:rFonts w:ascii="Book Antiqua" w:hAnsi="Book Antiqua"/>
          <w:sz w:val="28"/>
          <w:szCs w:val="28"/>
        </w:rPr>
      </w:pPr>
    </w:p>
    <w:bookmarkEnd w:id="2"/>
    <w:bookmarkEnd w:id="3"/>
    <w:p w14:paraId="369F8F92" w14:textId="77777777" w:rsidR="0068759A" w:rsidRDefault="0068759A" w:rsidP="0068759A">
      <w:pPr>
        <w:shd w:val="clear" w:color="auto" w:fill="FFFFFF"/>
        <w:contextualSpacing/>
        <w:jc w:val="center"/>
        <w:rPr>
          <w:rFonts w:ascii="Times New Roman" w:hAnsi="Times New Roman"/>
          <w:b/>
          <w:bCs/>
          <w:sz w:val="28"/>
          <w:szCs w:val="28"/>
          <w:lang w:val="uk-UA"/>
        </w:rPr>
      </w:pPr>
      <w:r w:rsidRPr="00280C45">
        <w:rPr>
          <w:rFonts w:ascii="Times New Roman" w:hAnsi="Times New Roman"/>
          <w:b/>
          <w:bCs/>
          <w:sz w:val="28"/>
          <w:szCs w:val="28"/>
        </w:rPr>
        <w:t>м. Стрий – 202</w:t>
      </w:r>
      <w:r w:rsidRPr="0068759A">
        <w:rPr>
          <w:rFonts w:ascii="Times New Roman" w:hAnsi="Times New Roman"/>
          <w:b/>
          <w:bCs/>
          <w:sz w:val="28"/>
          <w:szCs w:val="28"/>
        </w:rPr>
        <w:t>6</w:t>
      </w:r>
      <w:r w:rsidRPr="00280C45">
        <w:rPr>
          <w:rFonts w:ascii="Times New Roman" w:hAnsi="Times New Roman"/>
          <w:b/>
          <w:bCs/>
          <w:sz w:val="28"/>
          <w:szCs w:val="28"/>
        </w:rPr>
        <w:t xml:space="preserve"> р. </w:t>
      </w:r>
    </w:p>
    <w:p w14:paraId="76056CCF" w14:textId="77777777" w:rsidR="0068759A" w:rsidRPr="0068759A" w:rsidRDefault="0068759A" w:rsidP="0068759A">
      <w:pPr>
        <w:shd w:val="clear" w:color="auto" w:fill="FFFFFF"/>
        <w:contextualSpacing/>
        <w:jc w:val="center"/>
        <w:rPr>
          <w:rFonts w:ascii="Times New Roman" w:hAnsi="Times New Roman"/>
          <w:b/>
          <w:bCs/>
          <w:sz w:val="28"/>
          <w:szCs w:val="28"/>
          <w:lang w:val="uk-UA"/>
        </w:rPr>
      </w:pPr>
    </w:p>
    <w:p w14:paraId="304C4D80" w14:textId="3F41B71F" w:rsidR="00595FA1" w:rsidRPr="0068759A" w:rsidRDefault="0068759A" w:rsidP="0068759A">
      <w:pPr>
        <w:pStyle w:val="ab"/>
        <w:numPr>
          <w:ilvl w:val="0"/>
          <w:numId w:val="8"/>
        </w:numPr>
        <w:rPr>
          <w:rFonts w:ascii="Times New Roman" w:hAnsi="Times New Roman"/>
          <w:b/>
          <w:bCs/>
          <w:szCs w:val="24"/>
          <w:lang w:val="uk-UA"/>
        </w:rPr>
      </w:pPr>
      <w:r w:rsidRPr="0068759A">
        <w:rPr>
          <w:rFonts w:ascii="Times New Roman" w:hAnsi="Times New Roman"/>
          <w:b/>
          <w:bCs/>
          <w:szCs w:val="24"/>
          <w:lang w:val="uk-UA"/>
        </w:rPr>
        <w:t>Викласти у новій редакції Розділ 6 Додатку 1 до тендерної документації:</w:t>
      </w:r>
    </w:p>
    <w:p w14:paraId="55CE32AE" w14:textId="77777777" w:rsidR="0068759A" w:rsidRDefault="0068759A" w:rsidP="0068759A">
      <w:pPr>
        <w:pStyle w:val="ab"/>
        <w:rPr>
          <w:rFonts w:ascii="Times New Roman" w:hAnsi="Times New Roman"/>
          <w:b/>
          <w:bCs/>
          <w:szCs w:val="24"/>
          <w:lang w:val="uk-UA"/>
        </w:rPr>
      </w:pPr>
    </w:p>
    <w:p w14:paraId="6737950E" w14:textId="48509BCF" w:rsidR="0068759A" w:rsidRDefault="0068759A" w:rsidP="0068759A">
      <w:pPr>
        <w:spacing w:before="240"/>
        <w:rPr>
          <w:rFonts w:ascii="Times New Roman" w:hAnsi="Times New Roman"/>
          <w:b/>
          <w:i/>
          <w:color w:val="000000"/>
          <w:szCs w:val="24"/>
          <w:lang w:val="uk-UA"/>
        </w:rPr>
      </w:pPr>
      <w:r>
        <w:rPr>
          <w:rFonts w:ascii="Times New Roman" w:hAnsi="Times New Roman"/>
          <w:b/>
          <w:i/>
          <w:color w:val="000000"/>
          <w:szCs w:val="24"/>
          <w:lang w:val="uk-UA"/>
        </w:rPr>
        <w:t>Розділ 6</w:t>
      </w:r>
    </w:p>
    <w:p w14:paraId="3B38A885" w14:textId="511329CE" w:rsidR="0068759A" w:rsidRPr="00174EA9" w:rsidRDefault="0068759A" w:rsidP="0068759A">
      <w:pPr>
        <w:spacing w:before="240"/>
        <w:jc w:val="center"/>
        <w:rPr>
          <w:rFonts w:ascii="Times New Roman" w:hAnsi="Times New Roman"/>
          <w:b/>
          <w:i/>
          <w:color w:val="000000"/>
          <w:szCs w:val="24"/>
        </w:rPr>
      </w:pPr>
      <w:proofErr w:type="spellStart"/>
      <w:r w:rsidRPr="00174EA9">
        <w:rPr>
          <w:rFonts w:ascii="Times New Roman" w:hAnsi="Times New Roman"/>
          <w:b/>
          <w:i/>
          <w:color w:val="000000"/>
          <w:szCs w:val="24"/>
        </w:rPr>
        <w:t>Інформація</w:t>
      </w:r>
      <w:proofErr w:type="spellEnd"/>
      <w:r w:rsidRPr="00174EA9">
        <w:rPr>
          <w:rFonts w:ascii="Times New Roman" w:hAnsi="Times New Roman"/>
          <w:b/>
          <w:i/>
          <w:color w:val="000000"/>
          <w:szCs w:val="24"/>
        </w:rPr>
        <w:t xml:space="preserve"> про </w:t>
      </w:r>
      <w:proofErr w:type="spellStart"/>
      <w:r w:rsidRPr="00174EA9">
        <w:rPr>
          <w:rFonts w:ascii="Times New Roman" w:hAnsi="Times New Roman"/>
          <w:b/>
          <w:i/>
          <w:color w:val="000000"/>
          <w:szCs w:val="24"/>
        </w:rPr>
        <w:t>необхідні</w:t>
      </w:r>
      <w:proofErr w:type="spellEnd"/>
      <w:r w:rsidRPr="00174EA9">
        <w:rPr>
          <w:rFonts w:ascii="Times New Roman" w:hAnsi="Times New Roman"/>
          <w:b/>
          <w:i/>
          <w:color w:val="000000"/>
          <w:szCs w:val="24"/>
        </w:rPr>
        <w:t xml:space="preserve"> </w:t>
      </w:r>
      <w:proofErr w:type="spellStart"/>
      <w:r w:rsidRPr="00174EA9">
        <w:rPr>
          <w:rFonts w:ascii="Times New Roman" w:hAnsi="Times New Roman"/>
          <w:b/>
          <w:i/>
          <w:color w:val="000000"/>
          <w:szCs w:val="24"/>
        </w:rPr>
        <w:t>технічні</w:t>
      </w:r>
      <w:proofErr w:type="spellEnd"/>
      <w:r w:rsidRPr="00174EA9">
        <w:rPr>
          <w:rFonts w:ascii="Times New Roman" w:hAnsi="Times New Roman"/>
          <w:b/>
          <w:i/>
          <w:color w:val="000000"/>
          <w:szCs w:val="24"/>
        </w:rPr>
        <w:t xml:space="preserve">, </w:t>
      </w:r>
      <w:proofErr w:type="spellStart"/>
      <w:r w:rsidRPr="00174EA9">
        <w:rPr>
          <w:rFonts w:ascii="Times New Roman" w:hAnsi="Times New Roman"/>
          <w:b/>
          <w:i/>
          <w:color w:val="000000"/>
          <w:szCs w:val="24"/>
        </w:rPr>
        <w:t>якісні</w:t>
      </w:r>
      <w:proofErr w:type="spellEnd"/>
      <w:r w:rsidRPr="00174EA9">
        <w:rPr>
          <w:rFonts w:ascii="Times New Roman" w:hAnsi="Times New Roman"/>
          <w:b/>
          <w:i/>
          <w:color w:val="000000"/>
          <w:szCs w:val="24"/>
        </w:rPr>
        <w:t xml:space="preserve"> та </w:t>
      </w:r>
      <w:proofErr w:type="spellStart"/>
      <w:r w:rsidRPr="00174EA9">
        <w:rPr>
          <w:rFonts w:ascii="Times New Roman" w:hAnsi="Times New Roman"/>
          <w:b/>
          <w:i/>
          <w:color w:val="000000"/>
          <w:szCs w:val="24"/>
        </w:rPr>
        <w:t>кількісні</w:t>
      </w:r>
      <w:proofErr w:type="spellEnd"/>
      <w:r w:rsidRPr="00174EA9">
        <w:rPr>
          <w:rFonts w:ascii="Times New Roman" w:hAnsi="Times New Roman"/>
          <w:b/>
          <w:i/>
          <w:color w:val="000000"/>
          <w:szCs w:val="24"/>
        </w:rPr>
        <w:t xml:space="preserve"> характеристики предмета </w:t>
      </w:r>
      <w:proofErr w:type="spellStart"/>
      <w:r w:rsidRPr="00174EA9">
        <w:rPr>
          <w:rFonts w:ascii="Times New Roman" w:hAnsi="Times New Roman"/>
          <w:b/>
          <w:i/>
          <w:color w:val="000000"/>
          <w:szCs w:val="24"/>
        </w:rPr>
        <w:t>закупівлі</w:t>
      </w:r>
      <w:proofErr w:type="spellEnd"/>
      <w:r w:rsidRPr="00174EA9">
        <w:rPr>
          <w:rFonts w:ascii="Times New Roman" w:hAnsi="Times New Roman"/>
          <w:b/>
          <w:i/>
          <w:color w:val="000000"/>
          <w:szCs w:val="24"/>
        </w:rPr>
        <w:t xml:space="preserve"> — </w:t>
      </w:r>
      <w:proofErr w:type="spellStart"/>
      <w:r w:rsidRPr="00174EA9">
        <w:rPr>
          <w:rFonts w:ascii="Times New Roman" w:hAnsi="Times New Roman"/>
          <w:b/>
          <w:i/>
          <w:color w:val="000000"/>
          <w:szCs w:val="24"/>
        </w:rPr>
        <w:t>технічні</w:t>
      </w:r>
      <w:proofErr w:type="spellEnd"/>
      <w:r w:rsidRPr="00174EA9">
        <w:rPr>
          <w:rFonts w:ascii="Times New Roman" w:hAnsi="Times New Roman"/>
          <w:b/>
          <w:i/>
          <w:color w:val="000000"/>
          <w:szCs w:val="24"/>
        </w:rPr>
        <w:t xml:space="preserve"> </w:t>
      </w:r>
      <w:proofErr w:type="spellStart"/>
      <w:r w:rsidRPr="00174EA9">
        <w:rPr>
          <w:rFonts w:ascii="Times New Roman" w:hAnsi="Times New Roman"/>
          <w:b/>
          <w:i/>
          <w:color w:val="000000"/>
          <w:szCs w:val="24"/>
        </w:rPr>
        <w:t>вимоги</w:t>
      </w:r>
      <w:proofErr w:type="spellEnd"/>
      <w:r w:rsidRPr="00174EA9">
        <w:rPr>
          <w:rFonts w:ascii="Times New Roman" w:hAnsi="Times New Roman"/>
          <w:b/>
          <w:i/>
          <w:color w:val="000000"/>
          <w:szCs w:val="24"/>
        </w:rPr>
        <w:t xml:space="preserve"> до предмета </w:t>
      </w:r>
      <w:proofErr w:type="spellStart"/>
      <w:r w:rsidRPr="00174EA9">
        <w:rPr>
          <w:rFonts w:ascii="Times New Roman" w:hAnsi="Times New Roman"/>
          <w:b/>
          <w:i/>
          <w:color w:val="000000"/>
          <w:szCs w:val="24"/>
        </w:rPr>
        <w:t>закупівлі</w:t>
      </w:r>
      <w:proofErr w:type="spellEnd"/>
    </w:p>
    <w:p w14:paraId="07A5C84B" w14:textId="77777777" w:rsidR="0068759A" w:rsidRPr="00174EA9" w:rsidRDefault="0068759A" w:rsidP="0068759A">
      <w:pPr>
        <w:spacing w:before="40"/>
        <w:jc w:val="center"/>
        <w:rPr>
          <w:rFonts w:ascii="Times New Roman" w:hAnsi="Times New Roman"/>
          <w:b/>
          <w:szCs w:val="24"/>
          <w:shd w:val="clear" w:color="auto" w:fill="FFFFFF"/>
        </w:rPr>
      </w:pPr>
      <w:r w:rsidRPr="00174EA9">
        <w:rPr>
          <w:rFonts w:ascii="Times New Roman" w:hAnsi="Times New Roman"/>
          <w:b/>
          <w:szCs w:val="24"/>
          <w:shd w:val="clear" w:color="auto" w:fill="FFFFFF"/>
        </w:rPr>
        <w:t>ТЕХНІЧНЕ ЗАВДАННЯ</w:t>
      </w:r>
    </w:p>
    <w:p w14:paraId="7E018DC7" w14:textId="77777777" w:rsidR="0068759A" w:rsidRPr="00174EA9" w:rsidRDefault="0068759A" w:rsidP="0068759A">
      <w:pPr>
        <w:tabs>
          <w:tab w:val="left" w:pos="993"/>
        </w:tabs>
        <w:autoSpaceDN w:val="0"/>
        <w:adjustRightInd w:val="0"/>
        <w:ind w:firstLine="284"/>
        <w:jc w:val="center"/>
        <w:rPr>
          <w:rFonts w:ascii="Times New Roman" w:hAnsi="Times New Roman"/>
          <w:b/>
          <w:kern w:val="2"/>
          <w:szCs w:val="24"/>
          <w:lang w:eastAsia="uk-UA" w:bidi="hi-IN"/>
        </w:rPr>
      </w:pPr>
      <w:proofErr w:type="spellStart"/>
      <w:r w:rsidRPr="00174EA9">
        <w:rPr>
          <w:rFonts w:ascii="Times New Roman" w:hAnsi="Times New Roman"/>
          <w:b/>
          <w:kern w:val="2"/>
          <w:szCs w:val="24"/>
          <w:lang w:eastAsia="uk-UA" w:bidi="hi-IN"/>
        </w:rPr>
        <w:t>Виготовлення</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складання</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картографічної</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основи</w:t>
      </w:r>
      <w:proofErr w:type="spellEnd"/>
      <w:r w:rsidRPr="00174EA9">
        <w:rPr>
          <w:rFonts w:ascii="Times New Roman" w:hAnsi="Times New Roman"/>
          <w:b/>
          <w:kern w:val="2"/>
          <w:szCs w:val="24"/>
          <w:lang w:eastAsia="uk-UA" w:bidi="hi-IN"/>
        </w:rPr>
        <w:t xml:space="preserve"> у </w:t>
      </w:r>
      <w:proofErr w:type="spellStart"/>
      <w:r w:rsidRPr="00174EA9">
        <w:rPr>
          <w:rFonts w:ascii="Times New Roman" w:hAnsi="Times New Roman"/>
          <w:b/>
          <w:kern w:val="2"/>
          <w:szCs w:val="24"/>
          <w:lang w:eastAsia="uk-UA" w:bidi="hi-IN"/>
        </w:rPr>
        <w:t>цифровій</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формі</w:t>
      </w:r>
      <w:proofErr w:type="spellEnd"/>
      <w:r w:rsidRPr="00174EA9">
        <w:rPr>
          <w:rFonts w:ascii="Times New Roman" w:hAnsi="Times New Roman"/>
          <w:b/>
          <w:kern w:val="2"/>
          <w:szCs w:val="24"/>
          <w:lang w:eastAsia="uk-UA" w:bidi="hi-IN"/>
        </w:rPr>
        <w:t xml:space="preserve"> для </w:t>
      </w:r>
      <w:proofErr w:type="spellStart"/>
      <w:r w:rsidRPr="00174EA9">
        <w:rPr>
          <w:rFonts w:ascii="Times New Roman" w:hAnsi="Times New Roman"/>
          <w:b/>
          <w:kern w:val="2"/>
          <w:szCs w:val="24"/>
          <w:lang w:eastAsia="uk-UA" w:bidi="hi-IN"/>
        </w:rPr>
        <w:t>розроблення</w:t>
      </w:r>
      <w:proofErr w:type="spellEnd"/>
      <w:r w:rsidRPr="00174EA9">
        <w:rPr>
          <w:rFonts w:ascii="Times New Roman" w:hAnsi="Times New Roman"/>
          <w:b/>
          <w:kern w:val="2"/>
          <w:szCs w:val="24"/>
          <w:lang w:eastAsia="uk-UA" w:bidi="hi-IN"/>
        </w:rPr>
        <w:t xml:space="preserve"> Комплексного плану </w:t>
      </w:r>
      <w:proofErr w:type="spellStart"/>
      <w:r w:rsidRPr="00174EA9">
        <w:rPr>
          <w:rFonts w:ascii="Times New Roman" w:hAnsi="Times New Roman"/>
          <w:b/>
          <w:kern w:val="2"/>
          <w:szCs w:val="24"/>
          <w:lang w:eastAsia="uk-UA" w:bidi="hi-IN"/>
        </w:rPr>
        <w:t>просторового</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розвитку</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території</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Стрийської</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територіальної</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громади</w:t>
      </w:r>
      <w:proofErr w:type="spellEnd"/>
    </w:p>
    <w:p w14:paraId="1CA915C3" w14:textId="77777777" w:rsidR="0068759A" w:rsidRPr="00174EA9" w:rsidRDefault="0068759A" w:rsidP="0068759A">
      <w:pPr>
        <w:tabs>
          <w:tab w:val="left" w:pos="993"/>
        </w:tabs>
        <w:autoSpaceDN w:val="0"/>
        <w:adjustRightInd w:val="0"/>
        <w:ind w:firstLine="284"/>
        <w:jc w:val="center"/>
        <w:rPr>
          <w:rFonts w:ascii="Times New Roman" w:hAnsi="Times New Roman"/>
          <w:b/>
          <w:kern w:val="2"/>
          <w:szCs w:val="24"/>
          <w:lang w:eastAsia="uk-UA" w:bidi="hi-IN"/>
        </w:rPr>
      </w:pPr>
      <w:r w:rsidRPr="00174EA9">
        <w:rPr>
          <w:rFonts w:ascii="Times New Roman" w:hAnsi="Times New Roman"/>
          <w:b/>
          <w:kern w:val="2"/>
          <w:szCs w:val="24"/>
          <w:lang w:eastAsia="uk-UA" w:bidi="hi-IN"/>
        </w:rPr>
        <w:t xml:space="preserve">код ДК 021:2015: 71350000-6 </w:t>
      </w:r>
      <w:proofErr w:type="spellStart"/>
      <w:r w:rsidRPr="00174EA9">
        <w:rPr>
          <w:rFonts w:ascii="Times New Roman" w:hAnsi="Times New Roman"/>
          <w:b/>
          <w:kern w:val="2"/>
          <w:szCs w:val="24"/>
          <w:lang w:eastAsia="uk-UA" w:bidi="hi-IN"/>
        </w:rPr>
        <w:t>Науково-технічні</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послуги</w:t>
      </w:r>
      <w:proofErr w:type="spellEnd"/>
      <w:r w:rsidRPr="00174EA9">
        <w:rPr>
          <w:rFonts w:ascii="Times New Roman" w:hAnsi="Times New Roman"/>
          <w:b/>
          <w:kern w:val="2"/>
          <w:szCs w:val="24"/>
          <w:lang w:eastAsia="uk-UA" w:bidi="hi-IN"/>
        </w:rPr>
        <w:t xml:space="preserve"> в </w:t>
      </w:r>
      <w:proofErr w:type="spellStart"/>
      <w:r w:rsidRPr="00174EA9">
        <w:rPr>
          <w:rFonts w:ascii="Times New Roman" w:hAnsi="Times New Roman"/>
          <w:b/>
          <w:kern w:val="2"/>
          <w:szCs w:val="24"/>
          <w:lang w:eastAsia="uk-UA" w:bidi="hi-IN"/>
        </w:rPr>
        <w:t>галузі</w:t>
      </w:r>
      <w:proofErr w:type="spellEnd"/>
      <w:r w:rsidRPr="00174EA9">
        <w:rPr>
          <w:rFonts w:ascii="Times New Roman" w:hAnsi="Times New Roman"/>
          <w:b/>
          <w:kern w:val="2"/>
          <w:szCs w:val="24"/>
          <w:lang w:eastAsia="uk-UA" w:bidi="hi-IN"/>
        </w:rPr>
        <w:t xml:space="preserve"> </w:t>
      </w:r>
      <w:proofErr w:type="spellStart"/>
      <w:r w:rsidRPr="00174EA9">
        <w:rPr>
          <w:rFonts w:ascii="Times New Roman" w:hAnsi="Times New Roman"/>
          <w:b/>
          <w:kern w:val="2"/>
          <w:szCs w:val="24"/>
          <w:lang w:eastAsia="uk-UA" w:bidi="hi-IN"/>
        </w:rPr>
        <w:t>інженерії</w:t>
      </w:r>
      <w:proofErr w:type="spellEnd"/>
      <w:r w:rsidRPr="00174EA9">
        <w:rPr>
          <w:rFonts w:ascii="Times New Roman" w:hAnsi="Times New Roman"/>
          <w:b/>
          <w:kern w:val="2"/>
          <w:szCs w:val="24"/>
          <w:lang w:eastAsia="uk-UA" w:bidi="hi-IN"/>
        </w:rPr>
        <w:t xml:space="preserve"> </w:t>
      </w:r>
    </w:p>
    <w:p w14:paraId="1DB4A718" w14:textId="77777777" w:rsidR="0068759A" w:rsidRPr="00174EA9" w:rsidRDefault="0068759A" w:rsidP="0068759A">
      <w:pPr>
        <w:tabs>
          <w:tab w:val="left" w:pos="993"/>
        </w:tabs>
        <w:autoSpaceDN w:val="0"/>
        <w:adjustRightInd w:val="0"/>
        <w:ind w:firstLine="284"/>
        <w:jc w:val="center"/>
        <w:rPr>
          <w:rFonts w:ascii="Times New Roman" w:hAnsi="Times New Roman"/>
          <w:b/>
          <w:szCs w:val="24"/>
          <w:lang w:eastAsia="uk-UA"/>
        </w:rPr>
      </w:pPr>
      <w:r w:rsidRPr="00174EA9">
        <w:rPr>
          <w:rFonts w:ascii="Times New Roman" w:hAnsi="Times New Roman"/>
          <w:b/>
          <w:kern w:val="2"/>
          <w:szCs w:val="24"/>
          <w:lang w:eastAsia="uk-UA" w:bidi="hi-IN"/>
        </w:rPr>
        <w:t>(</w:t>
      </w:r>
      <w:proofErr w:type="spellStart"/>
      <w:r w:rsidRPr="00174EA9">
        <w:rPr>
          <w:rFonts w:ascii="Times New Roman" w:hAnsi="Times New Roman"/>
          <w:b/>
          <w:kern w:val="2"/>
          <w:szCs w:val="24"/>
          <w:lang w:eastAsia="uk-UA" w:bidi="hi-IN"/>
        </w:rPr>
        <w:t>далі</w:t>
      </w:r>
      <w:proofErr w:type="spellEnd"/>
      <w:r w:rsidRPr="00174EA9">
        <w:rPr>
          <w:rFonts w:ascii="Times New Roman" w:hAnsi="Times New Roman"/>
          <w:b/>
          <w:kern w:val="2"/>
          <w:szCs w:val="24"/>
          <w:lang w:eastAsia="uk-UA" w:bidi="hi-IN"/>
        </w:rPr>
        <w:t xml:space="preserve"> – «</w:t>
      </w:r>
      <w:proofErr w:type="spellStart"/>
      <w:r w:rsidRPr="00174EA9">
        <w:rPr>
          <w:rFonts w:ascii="Times New Roman" w:hAnsi="Times New Roman"/>
          <w:b/>
          <w:kern w:val="2"/>
          <w:szCs w:val="24"/>
          <w:lang w:eastAsia="uk-UA" w:bidi="hi-IN"/>
        </w:rPr>
        <w:t>послуги</w:t>
      </w:r>
      <w:proofErr w:type="spellEnd"/>
      <w:r w:rsidRPr="00174EA9">
        <w:rPr>
          <w:rFonts w:ascii="Times New Roman" w:hAnsi="Times New Roman"/>
          <w:b/>
          <w:kern w:val="2"/>
          <w:szCs w:val="24"/>
          <w:lang w:eastAsia="uk-UA" w:bidi="hi-IN"/>
        </w:rPr>
        <w:t>»).</w:t>
      </w:r>
    </w:p>
    <w:p w14:paraId="367B019C" w14:textId="77777777" w:rsidR="0068759A" w:rsidRPr="00174EA9" w:rsidRDefault="0068759A" w:rsidP="0068759A">
      <w:pPr>
        <w:tabs>
          <w:tab w:val="left" w:pos="851"/>
        </w:tabs>
        <w:ind w:firstLine="567"/>
        <w:rPr>
          <w:rFonts w:ascii="Times New Roman" w:hAnsi="Times New Roman"/>
          <w:kern w:val="2"/>
          <w:szCs w:val="24"/>
          <w:lang w:eastAsia="uk-UA" w:bidi="hi-IN"/>
        </w:rPr>
      </w:pPr>
    </w:p>
    <w:p w14:paraId="27F998DD" w14:textId="77777777" w:rsidR="0068759A" w:rsidRPr="00174EA9" w:rsidRDefault="0068759A" w:rsidP="0068759A">
      <w:pPr>
        <w:tabs>
          <w:tab w:val="left" w:pos="851"/>
        </w:tabs>
        <w:ind w:firstLine="567"/>
        <w:rPr>
          <w:rFonts w:ascii="Times New Roman" w:hAnsi="Times New Roman"/>
          <w:b/>
          <w:bCs/>
          <w:szCs w:val="24"/>
          <w:shd w:val="clear" w:color="auto" w:fill="FFFFFF"/>
        </w:rPr>
      </w:pPr>
    </w:p>
    <w:p w14:paraId="2D6A0BEF" w14:textId="77777777" w:rsidR="0068759A" w:rsidRPr="00174EA9" w:rsidRDefault="0068759A" w:rsidP="0068759A">
      <w:pPr>
        <w:rPr>
          <w:rFonts w:ascii="Times New Roman" w:hAnsi="Times New Roman"/>
          <w:szCs w:val="24"/>
        </w:rPr>
      </w:pPr>
      <w:proofErr w:type="spellStart"/>
      <w:r w:rsidRPr="00174EA9">
        <w:rPr>
          <w:rFonts w:ascii="Times New Roman" w:hAnsi="Times New Roman"/>
          <w:b/>
          <w:szCs w:val="24"/>
        </w:rPr>
        <w:t>Замовник</w:t>
      </w:r>
      <w:proofErr w:type="spellEnd"/>
      <w:r w:rsidRPr="00174EA9">
        <w:rPr>
          <w:rFonts w:ascii="Times New Roman" w:hAnsi="Times New Roman"/>
          <w:b/>
          <w:szCs w:val="24"/>
        </w:rPr>
        <w:t xml:space="preserve">: </w:t>
      </w:r>
      <w:proofErr w:type="spellStart"/>
      <w:r w:rsidRPr="00174EA9">
        <w:rPr>
          <w:rFonts w:ascii="Times New Roman" w:hAnsi="Times New Roman"/>
          <w:szCs w:val="24"/>
        </w:rPr>
        <w:t>Виконавчий</w:t>
      </w:r>
      <w:proofErr w:type="spellEnd"/>
      <w:r w:rsidRPr="00174EA9">
        <w:rPr>
          <w:rFonts w:ascii="Times New Roman" w:hAnsi="Times New Roman"/>
          <w:szCs w:val="24"/>
        </w:rPr>
        <w:t xml:space="preserve"> </w:t>
      </w:r>
      <w:proofErr w:type="spellStart"/>
      <w:r w:rsidRPr="00174EA9">
        <w:rPr>
          <w:rFonts w:ascii="Times New Roman" w:hAnsi="Times New Roman"/>
          <w:szCs w:val="24"/>
        </w:rPr>
        <w:t>комітет</w:t>
      </w:r>
      <w:proofErr w:type="spellEnd"/>
      <w:r w:rsidRPr="00174EA9">
        <w:rPr>
          <w:rFonts w:ascii="Times New Roman" w:hAnsi="Times New Roman"/>
          <w:szCs w:val="24"/>
        </w:rPr>
        <w:t xml:space="preserve"> </w:t>
      </w:r>
      <w:proofErr w:type="spellStart"/>
      <w:r w:rsidRPr="00174EA9">
        <w:rPr>
          <w:rFonts w:ascii="Times New Roman" w:hAnsi="Times New Roman"/>
          <w:szCs w:val="24"/>
        </w:rPr>
        <w:t>Стрийської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міської</w:t>
      </w:r>
      <w:proofErr w:type="spellEnd"/>
      <w:r w:rsidRPr="00174EA9">
        <w:rPr>
          <w:rFonts w:ascii="Times New Roman" w:hAnsi="Times New Roman"/>
          <w:szCs w:val="24"/>
        </w:rPr>
        <w:t xml:space="preserve"> ради</w:t>
      </w:r>
    </w:p>
    <w:p w14:paraId="5858ABC3" w14:textId="77777777" w:rsidR="0068759A" w:rsidRPr="00174EA9" w:rsidRDefault="0068759A" w:rsidP="0068759A">
      <w:pPr>
        <w:rPr>
          <w:rFonts w:ascii="Times New Roman" w:hAnsi="Times New Roman"/>
          <w:szCs w:val="24"/>
        </w:rPr>
      </w:pPr>
      <w:proofErr w:type="spellStart"/>
      <w:r w:rsidRPr="00174EA9">
        <w:rPr>
          <w:rFonts w:ascii="Times New Roman" w:hAnsi="Times New Roman"/>
          <w:b/>
          <w:szCs w:val="24"/>
        </w:rPr>
        <w:t>Обсяг</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надання</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послуг</w:t>
      </w:r>
      <w:proofErr w:type="spellEnd"/>
      <w:r w:rsidRPr="00174EA9">
        <w:rPr>
          <w:rFonts w:ascii="Times New Roman" w:hAnsi="Times New Roman"/>
          <w:b/>
          <w:szCs w:val="24"/>
        </w:rPr>
        <w:t xml:space="preserve">: </w:t>
      </w:r>
      <w:r w:rsidRPr="00174EA9">
        <w:rPr>
          <w:rFonts w:ascii="Times New Roman" w:hAnsi="Times New Roman"/>
          <w:szCs w:val="24"/>
        </w:rPr>
        <w:t xml:space="preserve">1 </w:t>
      </w:r>
      <w:proofErr w:type="spellStart"/>
      <w:r w:rsidRPr="00174EA9">
        <w:rPr>
          <w:rFonts w:ascii="Times New Roman" w:hAnsi="Times New Roman"/>
          <w:szCs w:val="24"/>
        </w:rPr>
        <w:t>послуга</w:t>
      </w:r>
      <w:proofErr w:type="spellEnd"/>
      <w:r w:rsidRPr="00174EA9">
        <w:rPr>
          <w:rFonts w:ascii="Times New Roman" w:hAnsi="Times New Roman"/>
          <w:szCs w:val="24"/>
        </w:rPr>
        <w:t xml:space="preserve">. </w:t>
      </w:r>
    </w:p>
    <w:p w14:paraId="5CC22CCF" w14:textId="77777777" w:rsidR="0068759A" w:rsidRPr="00174EA9" w:rsidRDefault="0068759A" w:rsidP="0068759A">
      <w:pPr>
        <w:rPr>
          <w:rFonts w:ascii="Times New Roman" w:hAnsi="Times New Roman"/>
          <w:b/>
          <w:szCs w:val="24"/>
        </w:rPr>
      </w:pPr>
      <w:proofErr w:type="spellStart"/>
      <w:r w:rsidRPr="00174EA9">
        <w:rPr>
          <w:rFonts w:ascii="Times New Roman" w:hAnsi="Times New Roman"/>
          <w:b/>
          <w:szCs w:val="24"/>
        </w:rPr>
        <w:t>Термін</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надання</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послуги</w:t>
      </w:r>
      <w:proofErr w:type="spellEnd"/>
      <w:r w:rsidRPr="00174EA9">
        <w:rPr>
          <w:rFonts w:ascii="Times New Roman" w:hAnsi="Times New Roman"/>
          <w:b/>
          <w:szCs w:val="24"/>
        </w:rPr>
        <w:t xml:space="preserve">: </w:t>
      </w:r>
      <w:r w:rsidRPr="00174EA9">
        <w:rPr>
          <w:rFonts w:ascii="Times New Roman" w:hAnsi="Times New Roman"/>
          <w:szCs w:val="24"/>
        </w:rPr>
        <w:t>до 01 грудня 2026 року</w:t>
      </w:r>
      <w:r w:rsidRPr="00174EA9">
        <w:rPr>
          <w:rFonts w:ascii="Times New Roman" w:hAnsi="Times New Roman"/>
          <w:b/>
          <w:szCs w:val="24"/>
        </w:rPr>
        <w:t>.</w:t>
      </w:r>
    </w:p>
    <w:p w14:paraId="203DDA4B" w14:textId="77777777" w:rsidR="0068759A" w:rsidRPr="00174EA9" w:rsidRDefault="0068759A" w:rsidP="0068759A">
      <w:pPr>
        <w:jc w:val="both"/>
        <w:rPr>
          <w:rFonts w:ascii="Times New Roman" w:hAnsi="Times New Roman"/>
          <w:bCs/>
          <w:szCs w:val="24"/>
        </w:rPr>
      </w:pPr>
      <w:proofErr w:type="spellStart"/>
      <w:r w:rsidRPr="00174EA9">
        <w:rPr>
          <w:rFonts w:ascii="Times New Roman" w:hAnsi="Times New Roman"/>
          <w:b/>
          <w:szCs w:val="24"/>
        </w:rPr>
        <w:lastRenderedPageBreak/>
        <w:t>Місце</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надання</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послуг</w:t>
      </w:r>
      <w:proofErr w:type="spellEnd"/>
      <w:r w:rsidRPr="00174EA9">
        <w:rPr>
          <w:rFonts w:ascii="Times New Roman" w:hAnsi="Times New Roman"/>
          <w:b/>
          <w:szCs w:val="24"/>
        </w:rPr>
        <w:t xml:space="preserve">: </w:t>
      </w:r>
      <w:r w:rsidRPr="00174EA9">
        <w:rPr>
          <w:rFonts w:ascii="Times New Roman" w:hAnsi="Times New Roman"/>
          <w:bCs/>
          <w:szCs w:val="24"/>
        </w:rPr>
        <w:t xml:space="preserve">82400, </w:t>
      </w:r>
      <w:proofErr w:type="spellStart"/>
      <w:r w:rsidRPr="00174EA9">
        <w:rPr>
          <w:rFonts w:ascii="Times New Roman" w:hAnsi="Times New Roman"/>
          <w:bCs/>
          <w:szCs w:val="24"/>
        </w:rPr>
        <w:t>Львівська</w:t>
      </w:r>
      <w:proofErr w:type="spellEnd"/>
      <w:r w:rsidRPr="00174EA9">
        <w:rPr>
          <w:rFonts w:ascii="Times New Roman" w:hAnsi="Times New Roman"/>
          <w:bCs/>
          <w:szCs w:val="24"/>
        </w:rPr>
        <w:t xml:space="preserve"> область, </w:t>
      </w:r>
      <w:proofErr w:type="spellStart"/>
      <w:r w:rsidRPr="00174EA9">
        <w:rPr>
          <w:rFonts w:ascii="Times New Roman" w:hAnsi="Times New Roman"/>
          <w:bCs/>
          <w:szCs w:val="24"/>
        </w:rPr>
        <w:t>Стрийський</w:t>
      </w:r>
      <w:proofErr w:type="spellEnd"/>
      <w:r w:rsidRPr="00174EA9">
        <w:rPr>
          <w:rFonts w:ascii="Times New Roman" w:hAnsi="Times New Roman"/>
          <w:bCs/>
          <w:szCs w:val="24"/>
        </w:rPr>
        <w:t xml:space="preserve"> район, </w:t>
      </w:r>
      <w:proofErr w:type="spellStart"/>
      <w:r w:rsidRPr="00174EA9">
        <w:rPr>
          <w:rFonts w:ascii="Times New Roman" w:hAnsi="Times New Roman"/>
          <w:bCs/>
          <w:szCs w:val="24"/>
        </w:rPr>
        <w:t>вул.Т.Шевченка</w:t>
      </w:r>
      <w:proofErr w:type="spellEnd"/>
      <w:r w:rsidRPr="00174EA9">
        <w:rPr>
          <w:rFonts w:ascii="Times New Roman" w:hAnsi="Times New Roman"/>
          <w:bCs/>
          <w:szCs w:val="24"/>
        </w:rPr>
        <w:t>, 71 (</w:t>
      </w:r>
      <w:proofErr w:type="spellStart"/>
      <w:r w:rsidRPr="00174EA9">
        <w:rPr>
          <w:rFonts w:ascii="Times New Roman" w:hAnsi="Times New Roman"/>
          <w:bCs/>
          <w:szCs w:val="24"/>
        </w:rPr>
        <w:t>Стрийська</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територіальна</w:t>
      </w:r>
      <w:proofErr w:type="spellEnd"/>
      <w:r w:rsidRPr="00174EA9">
        <w:rPr>
          <w:rFonts w:ascii="Times New Roman" w:hAnsi="Times New Roman"/>
          <w:bCs/>
          <w:szCs w:val="24"/>
        </w:rPr>
        <w:t xml:space="preserve"> громада).</w:t>
      </w:r>
    </w:p>
    <w:p w14:paraId="7FEC2198" w14:textId="77777777" w:rsidR="0068759A" w:rsidRPr="00174EA9" w:rsidRDefault="0068759A" w:rsidP="0068759A">
      <w:pPr>
        <w:rPr>
          <w:rFonts w:ascii="Times New Roman" w:hAnsi="Times New Roman"/>
          <w:szCs w:val="24"/>
        </w:rPr>
      </w:pPr>
    </w:p>
    <w:tbl>
      <w:tblPr>
        <w:tblStyle w:val="aff"/>
        <w:tblW w:w="0" w:type="auto"/>
        <w:tblLook w:val="04A0" w:firstRow="1" w:lastRow="0" w:firstColumn="1" w:lastColumn="0" w:noHBand="0" w:noVBand="1"/>
      </w:tblPr>
      <w:tblGrid>
        <w:gridCol w:w="576"/>
        <w:gridCol w:w="9279"/>
      </w:tblGrid>
      <w:tr w:rsidR="0068759A" w:rsidRPr="00174EA9" w14:paraId="69EF9E0A" w14:textId="77777777" w:rsidTr="00662549">
        <w:tc>
          <w:tcPr>
            <w:tcW w:w="576" w:type="dxa"/>
          </w:tcPr>
          <w:p w14:paraId="20D1C6D2" w14:textId="77777777" w:rsidR="0068759A" w:rsidRPr="00174EA9" w:rsidRDefault="0068759A" w:rsidP="00662549">
            <w:pPr>
              <w:jc w:val="both"/>
              <w:rPr>
                <w:rFonts w:ascii="Times New Roman" w:hAnsi="Times New Roman"/>
                <w:b/>
                <w:szCs w:val="24"/>
              </w:rPr>
            </w:pPr>
            <w:r w:rsidRPr="00174EA9">
              <w:rPr>
                <w:rFonts w:ascii="Times New Roman" w:hAnsi="Times New Roman"/>
                <w:b/>
                <w:szCs w:val="24"/>
              </w:rPr>
              <w:t>1.</w:t>
            </w:r>
          </w:p>
        </w:tc>
        <w:tc>
          <w:tcPr>
            <w:tcW w:w="9279" w:type="dxa"/>
          </w:tcPr>
          <w:p w14:paraId="2AC530D8" w14:textId="77777777" w:rsidR="0068759A" w:rsidRPr="00174EA9" w:rsidRDefault="0068759A" w:rsidP="00662549">
            <w:pPr>
              <w:jc w:val="both"/>
              <w:rPr>
                <w:rFonts w:ascii="Times New Roman" w:hAnsi="Times New Roman"/>
                <w:b/>
                <w:szCs w:val="24"/>
              </w:rPr>
            </w:pPr>
            <w:proofErr w:type="spellStart"/>
            <w:r w:rsidRPr="00174EA9">
              <w:rPr>
                <w:rFonts w:ascii="Times New Roman" w:hAnsi="Times New Roman"/>
                <w:b/>
                <w:szCs w:val="24"/>
              </w:rPr>
              <w:t>Загальна</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інформація</w:t>
            </w:r>
            <w:proofErr w:type="spellEnd"/>
            <w:r w:rsidRPr="00174EA9">
              <w:rPr>
                <w:rFonts w:ascii="Times New Roman" w:hAnsi="Times New Roman"/>
                <w:b/>
                <w:szCs w:val="24"/>
              </w:rPr>
              <w:t>:</w:t>
            </w:r>
          </w:p>
        </w:tc>
      </w:tr>
      <w:tr w:rsidR="0068759A" w:rsidRPr="00174EA9" w14:paraId="4C9F515D" w14:textId="77777777" w:rsidTr="00662549">
        <w:tc>
          <w:tcPr>
            <w:tcW w:w="576" w:type="dxa"/>
          </w:tcPr>
          <w:p w14:paraId="288EE217" w14:textId="77777777" w:rsidR="0068759A" w:rsidRPr="00174EA9" w:rsidRDefault="0068759A" w:rsidP="00662549">
            <w:pPr>
              <w:jc w:val="both"/>
              <w:rPr>
                <w:rFonts w:ascii="Times New Roman" w:hAnsi="Times New Roman"/>
                <w:b/>
                <w:szCs w:val="24"/>
              </w:rPr>
            </w:pPr>
            <w:r w:rsidRPr="00174EA9">
              <w:rPr>
                <w:rFonts w:ascii="Times New Roman" w:hAnsi="Times New Roman"/>
                <w:b/>
                <w:szCs w:val="24"/>
              </w:rPr>
              <w:t>1.1</w:t>
            </w:r>
          </w:p>
        </w:tc>
        <w:tc>
          <w:tcPr>
            <w:tcW w:w="9279" w:type="dxa"/>
          </w:tcPr>
          <w:p w14:paraId="0C845AE2" w14:textId="77777777" w:rsidR="0068759A" w:rsidRPr="00174EA9" w:rsidRDefault="0068759A" w:rsidP="00662549">
            <w:pPr>
              <w:jc w:val="both"/>
              <w:rPr>
                <w:rFonts w:ascii="Times New Roman" w:hAnsi="Times New Roman"/>
                <w:b/>
                <w:szCs w:val="24"/>
              </w:rPr>
            </w:pPr>
            <w:r w:rsidRPr="00174EA9">
              <w:rPr>
                <w:rFonts w:ascii="Times New Roman" w:hAnsi="Times New Roman"/>
                <w:b/>
                <w:bCs/>
                <w:szCs w:val="24"/>
                <w:shd w:val="clear" w:color="auto" w:fill="FFFFFF"/>
              </w:rPr>
              <w:t xml:space="preserve">Мета </w:t>
            </w:r>
            <w:proofErr w:type="spellStart"/>
            <w:r w:rsidRPr="00174EA9">
              <w:rPr>
                <w:rFonts w:ascii="Times New Roman" w:hAnsi="Times New Roman"/>
                <w:b/>
                <w:bCs/>
                <w:szCs w:val="24"/>
                <w:shd w:val="clear" w:color="auto" w:fill="FFFFFF"/>
              </w:rPr>
              <w:t>надання</w:t>
            </w:r>
            <w:proofErr w:type="spellEnd"/>
            <w:r w:rsidRPr="00174EA9">
              <w:rPr>
                <w:rFonts w:ascii="Times New Roman" w:hAnsi="Times New Roman"/>
                <w:b/>
                <w:bCs/>
                <w:szCs w:val="24"/>
                <w:shd w:val="clear" w:color="auto" w:fill="FFFFFF"/>
              </w:rPr>
              <w:t xml:space="preserve"> </w:t>
            </w:r>
            <w:proofErr w:type="spellStart"/>
            <w:r w:rsidRPr="00174EA9">
              <w:rPr>
                <w:rFonts w:ascii="Times New Roman" w:hAnsi="Times New Roman"/>
                <w:b/>
                <w:bCs/>
                <w:szCs w:val="24"/>
                <w:shd w:val="clear" w:color="auto" w:fill="FFFFFF"/>
              </w:rPr>
              <w:t>Послуг</w:t>
            </w:r>
            <w:proofErr w:type="spellEnd"/>
          </w:p>
        </w:tc>
      </w:tr>
      <w:tr w:rsidR="0068759A" w:rsidRPr="00174EA9" w14:paraId="78592B6A" w14:textId="77777777" w:rsidTr="00662549">
        <w:tc>
          <w:tcPr>
            <w:tcW w:w="576" w:type="dxa"/>
          </w:tcPr>
          <w:p w14:paraId="17013EA5" w14:textId="77777777" w:rsidR="0068759A" w:rsidRPr="00174EA9" w:rsidRDefault="0068759A" w:rsidP="00662549">
            <w:pPr>
              <w:jc w:val="both"/>
              <w:rPr>
                <w:rFonts w:ascii="Times New Roman" w:hAnsi="Times New Roman"/>
                <w:b/>
                <w:szCs w:val="24"/>
              </w:rPr>
            </w:pPr>
          </w:p>
        </w:tc>
        <w:tc>
          <w:tcPr>
            <w:tcW w:w="9279" w:type="dxa"/>
          </w:tcPr>
          <w:p w14:paraId="25CCFBF6" w14:textId="77777777" w:rsidR="0068759A" w:rsidRPr="00174EA9" w:rsidRDefault="0068759A" w:rsidP="00662549">
            <w:pPr>
              <w:tabs>
                <w:tab w:val="left" w:pos="993"/>
              </w:tabs>
              <w:autoSpaceDN w:val="0"/>
              <w:adjustRightInd w:val="0"/>
              <w:ind w:firstLine="284"/>
              <w:jc w:val="both"/>
              <w:rPr>
                <w:rFonts w:ascii="Times New Roman" w:hAnsi="Times New Roman"/>
                <w:kern w:val="2"/>
                <w:szCs w:val="24"/>
                <w:lang w:bidi="hi-IN"/>
              </w:rPr>
            </w:pPr>
            <w:r w:rsidRPr="00174EA9">
              <w:rPr>
                <w:rFonts w:ascii="Times New Roman" w:hAnsi="Times New Roman"/>
                <w:bCs/>
                <w:szCs w:val="24"/>
                <w:shd w:val="clear" w:color="auto" w:fill="FFFFFF"/>
              </w:rPr>
              <w:t xml:space="preserve">Мета </w:t>
            </w:r>
            <w:proofErr w:type="spellStart"/>
            <w:r w:rsidRPr="00174EA9">
              <w:rPr>
                <w:rFonts w:ascii="Times New Roman" w:hAnsi="Times New Roman"/>
                <w:bCs/>
                <w:szCs w:val="24"/>
                <w:shd w:val="clear" w:color="auto" w:fill="FFFFFF"/>
              </w:rPr>
              <w:t>виконання</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заходів</w:t>
            </w:r>
            <w:proofErr w:type="spellEnd"/>
            <w:r w:rsidRPr="00174EA9">
              <w:rPr>
                <w:rFonts w:ascii="Times New Roman" w:hAnsi="Times New Roman"/>
                <w:bCs/>
                <w:szCs w:val="24"/>
                <w:shd w:val="clear" w:color="auto" w:fill="FFFFFF"/>
              </w:rPr>
              <w:t xml:space="preserve"> –</w:t>
            </w:r>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виконання</w:t>
            </w:r>
            <w:proofErr w:type="spellEnd"/>
            <w:r w:rsidRPr="00174EA9">
              <w:rPr>
                <w:rFonts w:ascii="Times New Roman" w:hAnsi="Times New Roman"/>
                <w:kern w:val="2"/>
                <w:szCs w:val="24"/>
                <w:lang w:bidi="hi-IN"/>
              </w:rPr>
              <w:t xml:space="preserve"> топографо-</w:t>
            </w:r>
            <w:proofErr w:type="spellStart"/>
            <w:r w:rsidRPr="00174EA9">
              <w:rPr>
                <w:rFonts w:ascii="Times New Roman" w:hAnsi="Times New Roman"/>
                <w:kern w:val="2"/>
                <w:szCs w:val="24"/>
                <w:lang w:bidi="hi-IN"/>
              </w:rPr>
              <w:t>геодезичного</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знімання</w:t>
            </w:r>
            <w:proofErr w:type="spellEnd"/>
            <w:r w:rsidRPr="00174EA9">
              <w:rPr>
                <w:rFonts w:ascii="Times New Roman" w:hAnsi="Times New Roman"/>
                <w:kern w:val="2"/>
                <w:szCs w:val="24"/>
                <w:lang w:bidi="hi-IN"/>
              </w:rPr>
              <w:t xml:space="preserve"> у </w:t>
            </w:r>
            <w:proofErr w:type="spellStart"/>
            <w:r w:rsidRPr="00174EA9">
              <w:rPr>
                <w:rFonts w:ascii="Times New Roman" w:hAnsi="Times New Roman"/>
                <w:kern w:val="2"/>
                <w:szCs w:val="24"/>
                <w:lang w:bidi="hi-IN"/>
              </w:rPr>
              <w:t>масштабі</w:t>
            </w:r>
            <w:proofErr w:type="spellEnd"/>
            <w:r w:rsidRPr="00174EA9">
              <w:rPr>
                <w:rFonts w:ascii="Times New Roman" w:hAnsi="Times New Roman"/>
                <w:kern w:val="2"/>
                <w:szCs w:val="24"/>
                <w:lang w:bidi="hi-IN"/>
              </w:rPr>
              <w:t xml:space="preserve"> 1:10000 на </w:t>
            </w:r>
            <w:proofErr w:type="spellStart"/>
            <w:r w:rsidRPr="00174EA9">
              <w:rPr>
                <w:rFonts w:ascii="Times New Roman" w:hAnsi="Times New Roman"/>
                <w:kern w:val="2"/>
                <w:szCs w:val="24"/>
                <w:lang w:bidi="hi-IN"/>
              </w:rPr>
              <w:t>територію</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Стрийської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територіальної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громади</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Львівської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області</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площею</w:t>
            </w:r>
            <w:proofErr w:type="spellEnd"/>
            <w:r w:rsidRPr="00174EA9">
              <w:rPr>
                <w:rFonts w:ascii="Times New Roman" w:hAnsi="Times New Roman"/>
                <w:kern w:val="2"/>
                <w:szCs w:val="24"/>
                <w:lang w:bidi="hi-IN"/>
              </w:rPr>
              <w:t xml:space="preserve"> 551,1 км2  .</w:t>
            </w:r>
          </w:p>
          <w:p w14:paraId="43EAD2CD" w14:textId="77777777" w:rsidR="0068759A" w:rsidRPr="00174EA9" w:rsidRDefault="0068759A" w:rsidP="00662549">
            <w:pPr>
              <w:tabs>
                <w:tab w:val="left" w:pos="993"/>
              </w:tabs>
              <w:autoSpaceDN w:val="0"/>
              <w:adjustRightInd w:val="0"/>
              <w:ind w:firstLine="284"/>
              <w:jc w:val="both"/>
              <w:rPr>
                <w:rFonts w:ascii="Times New Roman" w:hAnsi="Times New Roman"/>
                <w:kern w:val="2"/>
                <w:szCs w:val="24"/>
                <w:lang w:bidi="hi-IN"/>
              </w:rPr>
            </w:pPr>
            <w:r w:rsidRPr="00174EA9">
              <w:rPr>
                <w:rFonts w:ascii="Times New Roman" w:hAnsi="Times New Roman"/>
                <w:bCs/>
                <w:szCs w:val="24"/>
                <w:shd w:val="clear" w:color="auto" w:fill="FFFFFF"/>
              </w:rPr>
              <w:t xml:space="preserve">Мета </w:t>
            </w:r>
            <w:proofErr w:type="spellStart"/>
            <w:r w:rsidRPr="00174EA9">
              <w:rPr>
                <w:rFonts w:ascii="Times New Roman" w:hAnsi="Times New Roman"/>
                <w:bCs/>
                <w:szCs w:val="24"/>
                <w:shd w:val="clear" w:color="auto" w:fill="FFFFFF"/>
              </w:rPr>
              <w:t>виконання</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заходів</w:t>
            </w:r>
            <w:proofErr w:type="spellEnd"/>
            <w:r w:rsidRPr="00174EA9">
              <w:rPr>
                <w:rFonts w:ascii="Times New Roman" w:hAnsi="Times New Roman"/>
                <w:bCs/>
                <w:szCs w:val="24"/>
                <w:shd w:val="clear" w:color="auto" w:fill="FFFFFF"/>
              </w:rPr>
              <w:t xml:space="preserve"> – </w:t>
            </w:r>
            <w:proofErr w:type="spellStart"/>
            <w:r w:rsidRPr="00174EA9">
              <w:rPr>
                <w:rFonts w:ascii="Times New Roman" w:hAnsi="Times New Roman"/>
                <w:kern w:val="2"/>
                <w:szCs w:val="24"/>
                <w:lang w:bidi="hi-IN"/>
              </w:rPr>
              <w:t>створення</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цифрових</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топографічних</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планів</w:t>
            </w:r>
            <w:proofErr w:type="spellEnd"/>
            <w:r w:rsidRPr="00174EA9">
              <w:rPr>
                <w:rFonts w:ascii="Times New Roman" w:hAnsi="Times New Roman"/>
                <w:kern w:val="2"/>
                <w:szCs w:val="24"/>
                <w:lang w:bidi="hi-IN"/>
              </w:rPr>
              <w:t xml:space="preserve"> у </w:t>
            </w:r>
            <w:proofErr w:type="spellStart"/>
            <w:r w:rsidRPr="00174EA9">
              <w:rPr>
                <w:rFonts w:ascii="Times New Roman" w:hAnsi="Times New Roman"/>
                <w:kern w:val="2"/>
                <w:szCs w:val="24"/>
                <w:lang w:bidi="hi-IN"/>
              </w:rPr>
              <w:t>масштабі</w:t>
            </w:r>
            <w:proofErr w:type="spellEnd"/>
            <w:r w:rsidRPr="00174EA9">
              <w:rPr>
                <w:rFonts w:ascii="Times New Roman" w:hAnsi="Times New Roman"/>
                <w:kern w:val="2"/>
                <w:szCs w:val="24"/>
                <w:lang w:bidi="hi-IN"/>
              </w:rPr>
              <w:t xml:space="preserve"> 1:2000 на </w:t>
            </w:r>
            <w:proofErr w:type="spellStart"/>
            <w:r w:rsidRPr="00174EA9">
              <w:rPr>
                <w:rFonts w:ascii="Times New Roman" w:hAnsi="Times New Roman"/>
                <w:kern w:val="2"/>
                <w:szCs w:val="24"/>
                <w:lang w:bidi="hi-IN"/>
              </w:rPr>
              <w:t>територію</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населених</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пунктів</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Стрийської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територіальної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громади</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Львівської</w:t>
            </w:r>
            <w:proofErr w:type="spellEnd"/>
            <w:r w:rsidRPr="00174EA9">
              <w:rPr>
                <w:rFonts w:ascii="Times New Roman" w:hAnsi="Times New Roman"/>
                <w:kern w:val="2"/>
                <w:szCs w:val="24"/>
                <w:lang w:bidi="hi-IN"/>
              </w:rPr>
              <w:t xml:space="preserve"> </w:t>
            </w:r>
            <w:proofErr w:type="spellStart"/>
            <w:r w:rsidRPr="00174EA9">
              <w:rPr>
                <w:rFonts w:ascii="Times New Roman" w:hAnsi="Times New Roman"/>
                <w:kern w:val="2"/>
                <w:szCs w:val="24"/>
                <w:lang w:bidi="hi-IN"/>
              </w:rPr>
              <w:t>області</w:t>
            </w:r>
            <w:proofErr w:type="spellEnd"/>
            <w:r w:rsidRPr="00174EA9">
              <w:rPr>
                <w:rFonts w:ascii="Times New Roman" w:hAnsi="Times New Roman"/>
                <w:kern w:val="2"/>
                <w:szCs w:val="24"/>
                <w:lang w:bidi="hi-IN"/>
              </w:rPr>
              <w:t xml:space="preserve"> </w:t>
            </w:r>
            <w:r w:rsidRPr="00174EA9">
              <w:rPr>
                <w:rFonts w:ascii="Times New Roman" w:eastAsia="SimSun" w:hAnsi="Times New Roman"/>
                <w:szCs w:val="24"/>
                <w:lang w:eastAsia="zh-CN"/>
              </w:rPr>
              <w:t xml:space="preserve">(м. Стрий, </w:t>
            </w:r>
            <w:proofErr w:type="spellStart"/>
            <w:r w:rsidRPr="00174EA9">
              <w:rPr>
                <w:rFonts w:ascii="Times New Roman" w:eastAsia="SimSun" w:hAnsi="Times New Roman"/>
                <w:szCs w:val="24"/>
                <w:lang w:eastAsia="zh-CN"/>
              </w:rPr>
              <w:t>сщ</w:t>
            </w:r>
            <w:proofErr w:type="spellEnd"/>
            <w:r w:rsidRPr="00174EA9">
              <w:rPr>
                <w:rFonts w:ascii="Times New Roman" w:eastAsia="SimSun" w:hAnsi="Times New Roman"/>
                <w:szCs w:val="24"/>
                <w:lang w:eastAsia="zh-CN"/>
              </w:rPr>
              <w:t xml:space="preserve">. Дашава, с. </w:t>
            </w:r>
            <w:proofErr w:type="spellStart"/>
            <w:r w:rsidRPr="00174EA9">
              <w:rPr>
                <w:rFonts w:ascii="Times New Roman" w:eastAsia="SimSun" w:hAnsi="Times New Roman"/>
                <w:szCs w:val="24"/>
                <w:lang w:eastAsia="zh-CN"/>
              </w:rPr>
              <w:t>Бережниця</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Верчани</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Діброва</w:t>
            </w:r>
            <w:proofErr w:type="spellEnd"/>
            <w:r w:rsidRPr="00174EA9">
              <w:rPr>
                <w:rFonts w:ascii="Times New Roman" w:eastAsia="SimSun" w:hAnsi="Times New Roman"/>
                <w:szCs w:val="24"/>
                <w:lang w:eastAsia="zh-CN"/>
              </w:rPr>
              <w:t xml:space="preserve">, с. Заплатин, с. Кути, с. </w:t>
            </w:r>
            <w:proofErr w:type="spellStart"/>
            <w:r w:rsidRPr="00174EA9">
              <w:rPr>
                <w:rFonts w:ascii="Times New Roman" w:eastAsia="SimSun" w:hAnsi="Times New Roman"/>
                <w:szCs w:val="24"/>
                <w:lang w:eastAsia="zh-CN"/>
              </w:rPr>
              <w:t>Лотатники</w:t>
            </w:r>
            <w:proofErr w:type="spellEnd"/>
            <w:r w:rsidRPr="00174EA9">
              <w:rPr>
                <w:rFonts w:ascii="Times New Roman" w:eastAsia="SimSun" w:hAnsi="Times New Roman"/>
                <w:szCs w:val="24"/>
                <w:lang w:eastAsia="zh-CN"/>
              </w:rPr>
              <w:t xml:space="preserve">, с. Луг, с. </w:t>
            </w:r>
            <w:proofErr w:type="spellStart"/>
            <w:r w:rsidRPr="00174EA9">
              <w:rPr>
                <w:rFonts w:ascii="Times New Roman" w:eastAsia="SimSun" w:hAnsi="Times New Roman"/>
                <w:szCs w:val="24"/>
                <w:lang w:eastAsia="zh-CN"/>
              </w:rPr>
              <w:t>Миртюки</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Пукеничі</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П’ятничани</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Розгірче</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Семигинів</w:t>
            </w:r>
            <w:proofErr w:type="spellEnd"/>
            <w:r w:rsidRPr="00174EA9">
              <w:rPr>
                <w:rFonts w:ascii="Times New Roman" w:eastAsia="SimSun" w:hAnsi="Times New Roman"/>
                <w:szCs w:val="24"/>
                <w:lang w:eastAsia="zh-CN"/>
              </w:rPr>
              <w:t xml:space="preserve">, с. </w:t>
            </w:r>
            <w:proofErr w:type="spellStart"/>
            <w:r w:rsidRPr="00174EA9">
              <w:rPr>
                <w:rFonts w:ascii="Times New Roman" w:eastAsia="SimSun" w:hAnsi="Times New Roman"/>
                <w:szCs w:val="24"/>
                <w:lang w:eastAsia="zh-CN"/>
              </w:rPr>
              <w:t>Слобідка</w:t>
            </w:r>
            <w:proofErr w:type="spellEnd"/>
            <w:r w:rsidRPr="00174EA9">
              <w:rPr>
                <w:rFonts w:ascii="Times New Roman" w:eastAsia="SimSun" w:hAnsi="Times New Roman"/>
                <w:szCs w:val="24"/>
                <w:lang w:eastAsia="zh-CN"/>
              </w:rPr>
              <w:t>)</w:t>
            </w:r>
          </w:p>
          <w:p w14:paraId="22A5D26C" w14:textId="77777777" w:rsidR="0068759A" w:rsidRPr="00174EA9" w:rsidRDefault="0068759A" w:rsidP="00662549">
            <w:pPr>
              <w:jc w:val="both"/>
              <w:rPr>
                <w:rFonts w:ascii="Times New Roman" w:hAnsi="Times New Roman"/>
                <w:bCs/>
                <w:szCs w:val="24"/>
                <w:shd w:val="clear" w:color="auto" w:fill="FFFFFF"/>
              </w:rPr>
            </w:pPr>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Результати</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надання</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послуг</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будуть</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використовуватися</w:t>
            </w:r>
            <w:proofErr w:type="spellEnd"/>
            <w:r w:rsidRPr="00174EA9">
              <w:rPr>
                <w:rFonts w:ascii="Times New Roman" w:hAnsi="Times New Roman"/>
                <w:bCs/>
                <w:szCs w:val="24"/>
                <w:shd w:val="clear" w:color="auto" w:fill="FFFFFF"/>
              </w:rPr>
              <w:t xml:space="preserve"> в </w:t>
            </w:r>
            <w:proofErr w:type="spellStart"/>
            <w:r w:rsidRPr="00174EA9">
              <w:rPr>
                <w:rFonts w:ascii="Times New Roman" w:hAnsi="Times New Roman"/>
                <w:bCs/>
                <w:szCs w:val="24"/>
                <w:shd w:val="clear" w:color="auto" w:fill="FFFFFF"/>
              </w:rPr>
              <w:t>геоінформаційних</w:t>
            </w:r>
            <w:proofErr w:type="spellEnd"/>
            <w:r w:rsidRPr="00174EA9">
              <w:rPr>
                <w:rFonts w:ascii="Times New Roman" w:hAnsi="Times New Roman"/>
                <w:bCs/>
                <w:szCs w:val="24"/>
                <w:shd w:val="clear" w:color="auto" w:fill="FFFFFF"/>
              </w:rPr>
              <w:t xml:space="preserve"> системах та </w:t>
            </w:r>
            <w:proofErr w:type="spellStart"/>
            <w:r w:rsidRPr="00174EA9">
              <w:rPr>
                <w:rFonts w:ascii="Times New Roman" w:hAnsi="Times New Roman"/>
                <w:bCs/>
                <w:szCs w:val="24"/>
                <w:shd w:val="clear" w:color="auto" w:fill="FFFFFF"/>
              </w:rPr>
              <w:t>призначаються</w:t>
            </w:r>
            <w:proofErr w:type="spellEnd"/>
            <w:r w:rsidRPr="00174EA9">
              <w:rPr>
                <w:rFonts w:ascii="Times New Roman" w:hAnsi="Times New Roman"/>
                <w:bCs/>
                <w:szCs w:val="24"/>
                <w:shd w:val="clear" w:color="auto" w:fill="FFFFFF"/>
              </w:rPr>
              <w:t xml:space="preserve"> для:</w:t>
            </w:r>
          </w:p>
          <w:p w14:paraId="4E864BCE" w14:textId="77777777" w:rsidR="0068759A" w:rsidRPr="00174EA9" w:rsidRDefault="0068759A" w:rsidP="00662549">
            <w:pPr>
              <w:jc w:val="both"/>
              <w:rPr>
                <w:rFonts w:ascii="Times New Roman" w:hAnsi="Times New Roman"/>
                <w:bCs/>
                <w:szCs w:val="24"/>
                <w:shd w:val="clear" w:color="auto" w:fill="FFFFFF"/>
              </w:rPr>
            </w:pPr>
            <w:r w:rsidRPr="00174EA9">
              <w:rPr>
                <w:rFonts w:ascii="Times New Roman" w:hAnsi="Times New Roman"/>
                <w:bCs/>
                <w:szCs w:val="24"/>
                <w:shd w:val="clear" w:color="auto" w:fill="FFFFFF"/>
              </w:rPr>
              <w:t>-</w:t>
            </w:r>
            <w:r w:rsidRPr="00174EA9">
              <w:rPr>
                <w:rFonts w:ascii="Times New Roman" w:hAnsi="Times New Roman"/>
                <w:bCs/>
                <w:szCs w:val="24"/>
                <w:shd w:val="clear" w:color="auto" w:fill="FFFFFF"/>
              </w:rPr>
              <w:tab/>
            </w:r>
            <w:proofErr w:type="spellStart"/>
            <w:r w:rsidRPr="00174EA9">
              <w:rPr>
                <w:rFonts w:ascii="Times New Roman" w:hAnsi="Times New Roman"/>
                <w:bCs/>
                <w:szCs w:val="24"/>
                <w:shd w:val="clear" w:color="auto" w:fill="FFFFFF"/>
              </w:rPr>
              <w:t>Створення</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містобудівної</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документації</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Комплексний</w:t>
            </w:r>
            <w:proofErr w:type="spellEnd"/>
            <w:r w:rsidRPr="00174EA9">
              <w:rPr>
                <w:rFonts w:ascii="Times New Roman" w:hAnsi="Times New Roman"/>
                <w:bCs/>
                <w:szCs w:val="24"/>
                <w:shd w:val="clear" w:color="auto" w:fill="FFFFFF"/>
              </w:rPr>
              <w:t xml:space="preserve"> план </w:t>
            </w:r>
            <w:proofErr w:type="spellStart"/>
            <w:r w:rsidRPr="00174EA9">
              <w:rPr>
                <w:rFonts w:ascii="Times New Roman" w:hAnsi="Times New Roman"/>
                <w:bCs/>
                <w:szCs w:val="24"/>
                <w:shd w:val="clear" w:color="auto" w:fill="FFFFFF"/>
              </w:rPr>
              <w:t>просторового</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розвитку</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територій</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територіальної</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громади</w:t>
            </w:r>
            <w:proofErr w:type="spellEnd"/>
            <w:r w:rsidRPr="00174EA9">
              <w:rPr>
                <w:rFonts w:ascii="Times New Roman" w:hAnsi="Times New Roman"/>
                <w:bCs/>
                <w:szCs w:val="24"/>
                <w:shd w:val="clear" w:color="auto" w:fill="FFFFFF"/>
              </w:rPr>
              <w:t xml:space="preserve">, в </w:t>
            </w:r>
            <w:proofErr w:type="spellStart"/>
            <w:r w:rsidRPr="00174EA9">
              <w:rPr>
                <w:rFonts w:ascii="Times New Roman" w:hAnsi="Times New Roman"/>
                <w:bCs/>
                <w:szCs w:val="24"/>
                <w:shd w:val="clear" w:color="auto" w:fill="FFFFFF"/>
              </w:rPr>
              <w:t>інтересах</w:t>
            </w:r>
            <w:proofErr w:type="spellEnd"/>
            <w:r w:rsidRPr="00174EA9">
              <w:rPr>
                <w:rFonts w:ascii="Times New Roman" w:hAnsi="Times New Roman"/>
                <w:bCs/>
                <w:szCs w:val="24"/>
                <w:shd w:val="clear" w:color="auto" w:fill="FFFFFF"/>
              </w:rPr>
              <w:t xml:space="preserve"> ОТГ та </w:t>
            </w:r>
            <w:proofErr w:type="spellStart"/>
            <w:r w:rsidRPr="00174EA9">
              <w:rPr>
                <w:rFonts w:ascii="Times New Roman" w:hAnsi="Times New Roman"/>
                <w:bCs/>
                <w:szCs w:val="24"/>
                <w:shd w:val="clear" w:color="auto" w:fill="FFFFFF"/>
              </w:rPr>
              <w:t>інших</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органів</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місцевого</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самоврядування</w:t>
            </w:r>
            <w:proofErr w:type="spellEnd"/>
            <w:r w:rsidRPr="00174EA9">
              <w:rPr>
                <w:rFonts w:ascii="Times New Roman" w:hAnsi="Times New Roman"/>
                <w:bCs/>
                <w:szCs w:val="24"/>
                <w:shd w:val="clear" w:color="auto" w:fill="FFFFFF"/>
              </w:rPr>
              <w:t>.</w:t>
            </w:r>
          </w:p>
          <w:p w14:paraId="1116FE1F" w14:textId="77777777" w:rsidR="0068759A" w:rsidRPr="00174EA9" w:rsidRDefault="0068759A" w:rsidP="00662549">
            <w:pPr>
              <w:jc w:val="both"/>
              <w:rPr>
                <w:rFonts w:ascii="Times New Roman" w:hAnsi="Times New Roman"/>
                <w:bCs/>
                <w:szCs w:val="24"/>
                <w:shd w:val="clear" w:color="auto" w:fill="FFFFFF"/>
              </w:rPr>
            </w:pPr>
            <w:r w:rsidRPr="00174EA9">
              <w:rPr>
                <w:rFonts w:ascii="Times New Roman" w:hAnsi="Times New Roman"/>
                <w:bCs/>
                <w:szCs w:val="24"/>
                <w:shd w:val="clear" w:color="auto" w:fill="FFFFFF"/>
              </w:rPr>
              <w:t>-</w:t>
            </w:r>
            <w:r w:rsidRPr="00174EA9">
              <w:rPr>
                <w:rFonts w:ascii="Times New Roman" w:hAnsi="Times New Roman"/>
                <w:bCs/>
                <w:szCs w:val="24"/>
                <w:shd w:val="clear" w:color="auto" w:fill="FFFFFF"/>
              </w:rPr>
              <w:tab/>
            </w:r>
            <w:proofErr w:type="spellStart"/>
            <w:r w:rsidRPr="00174EA9">
              <w:rPr>
                <w:rFonts w:ascii="Times New Roman" w:hAnsi="Times New Roman"/>
                <w:bCs/>
                <w:szCs w:val="24"/>
                <w:shd w:val="clear" w:color="auto" w:fill="FFFFFF"/>
              </w:rPr>
              <w:t>Використання</w:t>
            </w:r>
            <w:proofErr w:type="spellEnd"/>
            <w:r w:rsidRPr="00174EA9">
              <w:rPr>
                <w:rFonts w:ascii="Times New Roman" w:hAnsi="Times New Roman"/>
                <w:bCs/>
                <w:szCs w:val="24"/>
                <w:shd w:val="clear" w:color="auto" w:fill="FFFFFF"/>
              </w:rPr>
              <w:t xml:space="preserve"> у </w:t>
            </w:r>
            <w:proofErr w:type="spellStart"/>
            <w:r w:rsidRPr="00174EA9">
              <w:rPr>
                <w:rFonts w:ascii="Times New Roman" w:hAnsi="Times New Roman"/>
                <w:bCs/>
                <w:szCs w:val="24"/>
                <w:shd w:val="clear" w:color="auto" w:fill="FFFFFF"/>
              </w:rPr>
              <w:t>якості</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картографічної</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основи</w:t>
            </w:r>
            <w:proofErr w:type="spellEnd"/>
            <w:r w:rsidRPr="00174EA9">
              <w:rPr>
                <w:rFonts w:ascii="Times New Roman" w:hAnsi="Times New Roman"/>
                <w:bCs/>
                <w:szCs w:val="24"/>
                <w:shd w:val="clear" w:color="auto" w:fill="FFFFFF"/>
              </w:rPr>
              <w:t xml:space="preserve"> для геопорталу.</w:t>
            </w:r>
          </w:p>
          <w:p w14:paraId="3A1FAE66" w14:textId="77777777" w:rsidR="0068759A" w:rsidRPr="00174EA9" w:rsidRDefault="0068759A" w:rsidP="00662549">
            <w:pPr>
              <w:jc w:val="both"/>
              <w:rPr>
                <w:rFonts w:ascii="Times New Roman" w:hAnsi="Times New Roman"/>
                <w:bCs/>
                <w:szCs w:val="24"/>
                <w:shd w:val="clear" w:color="auto" w:fill="FFFFFF"/>
              </w:rPr>
            </w:pPr>
            <w:r w:rsidRPr="00174EA9">
              <w:rPr>
                <w:rFonts w:ascii="Times New Roman" w:hAnsi="Times New Roman"/>
                <w:bCs/>
                <w:szCs w:val="24"/>
                <w:shd w:val="clear" w:color="auto" w:fill="FFFFFF"/>
              </w:rPr>
              <w:t>-</w:t>
            </w:r>
            <w:r w:rsidRPr="00174EA9">
              <w:rPr>
                <w:rFonts w:ascii="Times New Roman" w:hAnsi="Times New Roman"/>
                <w:bCs/>
                <w:szCs w:val="24"/>
                <w:shd w:val="clear" w:color="auto" w:fill="FFFFFF"/>
              </w:rPr>
              <w:tab/>
            </w:r>
            <w:proofErr w:type="spellStart"/>
            <w:r w:rsidRPr="00174EA9">
              <w:rPr>
                <w:rFonts w:ascii="Times New Roman" w:hAnsi="Times New Roman"/>
                <w:bCs/>
                <w:szCs w:val="24"/>
                <w:shd w:val="clear" w:color="auto" w:fill="FFFFFF"/>
              </w:rPr>
              <w:t>Створення</w:t>
            </w:r>
            <w:proofErr w:type="spellEnd"/>
            <w:r w:rsidRPr="00174EA9">
              <w:rPr>
                <w:rFonts w:ascii="Times New Roman" w:hAnsi="Times New Roman"/>
                <w:bCs/>
                <w:szCs w:val="24"/>
                <w:shd w:val="clear" w:color="auto" w:fill="FFFFFF"/>
              </w:rPr>
              <w:t xml:space="preserve"> базового набору </w:t>
            </w:r>
            <w:proofErr w:type="spellStart"/>
            <w:r w:rsidRPr="00174EA9">
              <w:rPr>
                <w:rFonts w:ascii="Times New Roman" w:hAnsi="Times New Roman"/>
                <w:bCs/>
                <w:szCs w:val="24"/>
                <w:shd w:val="clear" w:color="auto" w:fill="FFFFFF"/>
              </w:rPr>
              <w:t>геопросторових</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даних</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передбачених</w:t>
            </w:r>
            <w:proofErr w:type="spellEnd"/>
            <w:r w:rsidRPr="00174EA9">
              <w:rPr>
                <w:rFonts w:ascii="Times New Roman" w:hAnsi="Times New Roman"/>
                <w:bCs/>
                <w:szCs w:val="24"/>
                <w:shd w:val="clear" w:color="auto" w:fill="FFFFFF"/>
              </w:rPr>
              <w:t xml:space="preserve"> Законом </w:t>
            </w:r>
            <w:proofErr w:type="spellStart"/>
            <w:r w:rsidRPr="00174EA9">
              <w:rPr>
                <w:rFonts w:ascii="Times New Roman" w:hAnsi="Times New Roman"/>
                <w:bCs/>
                <w:szCs w:val="24"/>
                <w:shd w:val="clear" w:color="auto" w:fill="FFFFFF"/>
              </w:rPr>
              <w:t>України</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від</w:t>
            </w:r>
            <w:proofErr w:type="spellEnd"/>
            <w:r w:rsidRPr="00174EA9">
              <w:rPr>
                <w:rFonts w:ascii="Times New Roman" w:hAnsi="Times New Roman"/>
                <w:bCs/>
                <w:szCs w:val="24"/>
                <w:shd w:val="clear" w:color="auto" w:fill="FFFFFF"/>
              </w:rPr>
              <w:t xml:space="preserve"> 13.04.2020 № 554-IX «Про </w:t>
            </w:r>
            <w:proofErr w:type="spellStart"/>
            <w:r w:rsidRPr="00174EA9">
              <w:rPr>
                <w:rFonts w:ascii="Times New Roman" w:hAnsi="Times New Roman"/>
                <w:bCs/>
                <w:szCs w:val="24"/>
                <w:shd w:val="clear" w:color="auto" w:fill="FFFFFF"/>
              </w:rPr>
              <w:t>національну</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інфраструктуру</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геопросторових</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даних</w:t>
            </w:r>
            <w:proofErr w:type="spellEnd"/>
            <w:r w:rsidRPr="00174EA9">
              <w:rPr>
                <w:rFonts w:ascii="Times New Roman" w:hAnsi="Times New Roman"/>
                <w:bCs/>
                <w:szCs w:val="24"/>
                <w:shd w:val="clear" w:color="auto" w:fill="FFFFFF"/>
              </w:rPr>
              <w:t>».</w:t>
            </w:r>
          </w:p>
          <w:p w14:paraId="6C724F4D" w14:textId="77777777" w:rsidR="0068759A" w:rsidRPr="00174EA9" w:rsidRDefault="0068759A" w:rsidP="00662549">
            <w:pPr>
              <w:jc w:val="both"/>
              <w:rPr>
                <w:rFonts w:ascii="Times New Roman" w:hAnsi="Times New Roman"/>
                <w:bCs/>
                <w:szCs w:val="24"/>
                <w:shd w:val="clear" w:color="auto" w:fill="FFFFFF"/>
              </w:rPr>
            </w:pPr>
            <w:r w:rsidRPr="00174EA9">
              <w:rPr>
                <w:rFonts w:ascii="Times New Roman" w:hAnsi="Times New Roman"/>
                <w:bCs/>
                <w:szCs w:val="24"/>
                <w:shd w:val="clear" w:color="auto" w:fill="FFFFFF"/>
              </w:rPr>
              <w:t>-</w:t>
            </w:r>
            <w:r w:rsidRPr="00174EA9">
              <w:rPr>
                <w:rFonts w:ascii="Times New Roman" w:hAnsi="Times New Roman"/>
                <w:bCs/>
                <w:szCs w:val="24"/>
                <w:shd w:val="clear" w:color="auto" w:fill="FFFFFF"/>
              </w:rPr>
              <w:tab/>
            </w:r>
            <w:proofErr w:type="spellStart"/>
            <w:r w:rsidRPr="00174EA9">
              <w:rPr>
                <w:rFonts w:ascii="Times New Roman" w:hAnsi="Times New Roman"/>
                <w:bCs/>
                <w:szCs w:val="24"/>
                <w:shd w:val="clear" w:color="auto" w:fill="FFFFFF"/>
              </w:rPr>
              <w:t>Інвентаризація</w:t>
            </w:r>
            <w:proofErr w:type="spellEnd"/>
            <w:r w:rsidRPr="00174EA9">
              <w:rPr>
                <w:rFonts w:ascii="Times New Roman" w:hAnsi="Times New Roman"/>
                <w:bCs/>
                <w:szCs w:val="24"/>
                <w:shd w:val="clear" w:color="auto" w:fill="FFFFFF"/>
              </w:rPr>
              <w:t xml:space="preserve"> земель </w:t>
            </w:r>
            <w:proofErr w:type="spellStart"/>
            <w:r w:rsidRPr="00174EA9">
              <w:rPr>
                <w:rFonts w:ascii="Times New Roman" w:hAnsi="Times New Roman"/>
                <w:bCs/>
                <w:szCs w:val="24"/>
                <w:shd w:val="clear" w:color="auto" w:fill="FFFFFF"/>
              </w:rPr>
              <w:t>державної</w:t>
            </w:r>
            <w:proofErr w:type="spellEnd"/>
            <w:r w:rsidRPr="00174EA9">
              <w:rPr>
                <w:rFonts w:ascii="Times New Roman" w:hAnsi="Times New Roman"/>
                <w:bCs/>
                <w:szCs w:val="24"/>
                <w:shd w:val="clear" w:color="auto" w:fill="FFFFFF"/>
              </w:rPr>
              <w:t xml:space="preserve"> та </w:t>
            </w:r>
            <w:proofErr w:type="spellStart"/>
            <w:r w:rsidRPr="00174EA9">
              <w:rPr>
                <w:rFonts w:ascii="Times New Roman" w:hAnsi="Times New Roman"/>
                <w:bCs/>
                <w:szCs w:val="24"/>
                <w:shd w:val="clear" w:color="auto" w:fill="FFFFFF"/>
              </w:rPr>
              <w:t>іншої</w:t>
            </w:r>
            <w:proofErr w:type="spellEnd"/>
            <w:r w:rsidRPr="00174EA9">
              <w:rPr>
                <w:rFonts w:ascii="Times New Roman" w:hAnsi="Times New Roman"/>
                <w:bCs/>
                <w:szCs w:val="24"/>
                <w:shd w:val="clear" w:color="auto" w:fill="FFFFFF"/>
              </w:rPr>
              <w:t xml:space="preserve"> </w:t>
            </w:r>
            <w:proofErr w:type="spellStart"/>
            <w:r w:rsidRPr="00174EA9">
              <w:rPr>
                <w:rFonts w:ascii="Times New Roman" w:hAnsi="Times New Roman"/>
                <w:bCs/>
                <w:szCs w:val="24"/>
                <w:shd w:val="clear" w:color="auto" w:fill="FFFFFF"/>
              </w:rPr>
              <w:t>власності</w:t>
            </w:r>
            <w:proofErr w:type="spellEnd"/>
            <w:r w:rsidRPr="00174EA9">
              <w:rPr>
                <w:rFonts w:ascii="Times New Roman" w:hAnsi="Times New Roman"/>
                <w:bCs/>
                <w:szCs w:val="24"/>
                <w:shd w:val="clear" w:color="auto" w:fill="FFFFFF"/>
              </w:rPr>
              <w:t>.</w:t>
            </w:r>
          </w:p>
        </w:tc>
      </w:tr>
      <w:tr w:rsidR="0068759A" w:rsidRPr="00174EA9" w14:paraId="3EB70913" w14:textId="77777777" w:rsidTr="00662549">
        <w:tc>
          <w:tcPr>
            <w:tcW w:w="576" w:type="dxa"/>
          </w:tcPr>
          <w:p w14:paraId="0FE377D3" w14:textId="77777777" w:rsidR="0068759A" w:rsidRPr="00174EA9" w:rsidRDefault="0068759A" w:rsidP="00662549">
            <w:pPr>
              <w:jc w:val="both"/>
              <w:rPr>
                <w:rFonts w:ascii="Times New Roman" w:hAnsi="Times New Roman"/>
                <w:b/>
                <w:szCs w:val="24"/>
              </w:rPr>
            </w:pPr>
            <w:r w:rsidRPr="00174EA9">
              <w:rPr>
                <w:rFonts w:ascii="Times New Roman" w:hAnsi="Times New Roman"/>
                <w:b/>
                <w:szCs w:val="24"/>
              </w:rPr>
              <w:t>1.2.</w:t>
            </w:r>
          </w:p>
        </w:tc>
        <w:tc>
          <w:tcPr>
            <w:tcW w:w="9279" w:type="dxa"/>
          </w:tcPr>
          <w:p w14:paraId="247885F0" w14:textId="77777777" w:rsidR="0068759A" w:rsidRPr="00174EA9" w:rsidRDefault="0068759A" w:rsidP="00662549">
            <w:pPr>
              <w:tabs>
                <w:tab w:val="left" w:pos="993"/>
              </w:tabs>
              <w:autoSpaceDE w:val="0"/>
              <w:jc w:val="both"/>
              <w:rPr>
                <w:rFonts w:ascii="Times New Roman" w:hAnsi="Times New Roman"/>
                <w:b/>
                <w:bCs/>
                <w:szCs w:val="24"/>
              </w:rPr>
            </w:pPr>
            <w:r w:rsidRPr="00174EA9">
              <w:rPr>
                <w:rFonts w:ascii="Times New Roman" w:hAnsi="Times New Roman"/>
                <w:b/>
                <w:bCs/>
                <w:szCs w:val="24"/>
              </w:rPr>
              <w:t xml:space="preserve"> </w:t>
            </w:r>
            <w:proofErr w:type="spellStart"/>
            <w:r w:rsidRPr="00174EA9">
              <w:rPr>
                <w:rFonts w:ascii="Times New Roman" w:hAnsi="Times New Roman"/>
                <w:b/>
                <w:bCs/>
                <w:szCs w:val="24"/>
              </w:rPr>
              <w:t>Опис</w:t>
            </w:r>
            <w:proofErr w:type="spellEnd"/>
            <w:r w:rsidRPr="00174EA9">
              <w:rPr>
                <w:rFonts w:ascii="Times New Roman" w:hAnsi="Times New Roman"/>
                <w:b/>
                <w:bCs/>
                <w:szCs w:val="24"/>
              </w:rPr>
              <w:t xml:space="preserve"> </w:t>
            </w:r>
            <w:proofErr w:type="spellStart"/>
            <w:r w:rsidRPr="00174EA9">
              <w:rPr>
                <w:rFonts w:ascii="Times New Roman" w:hAnsi="Times New Roman"/>
                <w:b/>
                <w:bCs/>
                <w:szCs w:val="24"/>
              </w:rPr>
              <w:t>території</w:t>
            </w:r>
            <w:proofErr w:type="spellEnd"/>
            <w:r w:rsidRPr="00174EA9">
              <w:rPr>
                <w:rFonts w:ascii="Times New Roman" w:hAnsi="Times New Roman"/>
                <w:b/>
                <w:bCs/>
                <w:szCs w:val="24"/>
              </w:rPr>
              <w:t xml:space="preserve"> </w:t>
            </w:r>
            <w:proofErr w:type="spellStart"/>
            <w:r w:rsidRPr="00174EA9">
              <w:rPr>
                <w:rFonts w:ascii="Times New Roman" w:hAnsi="Times New Roman"/>
                <w:b/>
                <w:bCs/>
                <w:szCs w:val="24"/>
              </w:rPr>
              <w:t>надання</w:t>
            </w:r>
            <w:proofErr w:type="spellEnd"/>
            <w:r w:rsidRPr="00174EA9">
              <w:rPr>
                <w:rFonts w:ascii="Times New Roman" w:hAnsi="Times New Roman"/>
                <w:b/>
                <w:bCs/>
                <w:szCs w:val="24"/>
              </w:rPr>
              <w:t xml:space="preserve"> </w:t>
            </w:r>
            <w:proofErr w:type="spellStart"/>
            <w:r w:rsidRPr="00174EA9">
              <w:rPr>
                <w:rFonts w:ascii="Times New Roman" w:hAnsi="Times New Roman"/>
                <w:b/>
                <w:bCs/>
                <w:szCs w:val="24"/>
              </w:rPr>
              <w:t>послуги</w:t>
            </w:r>
            <w:proofErr w:type="spellEnd"/>
            <w:r w:rsidRPr="00174EA9">
              <w:rPr>
                <w:rFonts w:ascii="Times New Roman" w:hAnsi="Times New Roman"/>
                <w:b/>
                <w:bCs/>
                <w:szCs w:val="24"/>
              </w:rPr>
              <w:t>:</w:t>
            </w:r>
          </w:p>
        </w:tc>
      </w:tr>
      <w:tr w:rsidR="0068759A" w:rsidRPr="00174EA9" w14:paraId="37D70A37" w14:textId="77777777" w:rsidTr="00662549">
        <w:tc>
          <w:tcPr>
            <w:tcW w:w="576" w:type="dxa"/>
          </w:tcPr>
          <w:p w14:paraId="0EE40349" w14:textId="77777777" w:rsidR="0068759A" w:rsidRPr="00174EA9" w:rsidRDefault="0068759A" w:rsidP="00662549">
            <w:pPr>
              <w:jc w:val="both"/>
              <w:rPr>
                <w:rFonts w:ascii="Times New Roman" w:hAnsi="Times New Roman"/>
                <w:b/>
                <w:szCs w:val="24"/>
              </w:rPr>
            </w:pPr>
          </w:p>
        </w:tc>
        <w:tc>
          <w:tcPr>
            <w:tcW w:w="9279" w:type="dxa"/>
          </w:tcPr>
          <w:p w14:paraId="5C5EB1C7" w14:textId="77777777" w:rsidR="0068759A" w:rsidRPr="00174EA9" w:rsidRDefault="0068759A" w:rsidP="00662549">
            <w:pPr>
              <w:tabs>
                <w:tab w:val="left" w:pos="993"/>
              </w:tabs>
              <w:autoSpaceDE w:val="0"/>
              <w:jc w:val="both"/>
              <w:rPr>
                <w:rFonts w:ascii="Times New Roman" w:hAnsi="Times New Roman"/>
                <w:b/>
                <w:bCs/>
                <w:szCs w:val="24"/>
              </w:rPr>
            </w:pPr>
            <w:proofErr w:type="spellStart"/>
            <w:r w:rsidRPr="00174EA9">
              <w:rPr>
                <w:rFonts w:ascii="Times New Roman" w:hAnsi="Times New Roman"/>
                <w:b/>
                <w:bCs/>
                <w:szCs w:val="24"/>
              </w:rPr>
              <w:t>Стрийська</w:t>
            </w:r>
            <w:proofErr w:type="spellEnd"/>
            <w:r w:rsidRPr="00174EA9">
              <w:rPr>
                <w:rFonts w:ascii="Times New Roman" w:hAnsi="Times New Roman"/>
                <w:b/>
                <w:bCs/>
                <w:szCs w:val="24"/>
              </w:rPr>
              <w:t xml:space="preserve"> </w:t>
            </w:r>
            <w:proofErr w:type="spellStart"/>
            <w:r w:rsidRPr="00174EA9">
              <w:rPr>
                <w:rFonts w:ascii="Times New Roman" w:hAnsi="Times New Roman"/>
                <w:b/>
                <w:bCs/>
                <w:szCs w:val="24"/>
              </w:rPr>
              <w:t>територіальна</w:t>
            </w:r>
            <w:proofErr w:type="spellEnd"/>
            <w:r w:rsidRPr="00174EA9">
              <w:rPr>
                <w:rFonts w:ascii="Times New Roman" w:hAnsi="Times New Roman"/>
                <w:b/>
                <w:bCs/>
                <w:szCs w:val="24"/>
              </w:rPr>
              <w:t xml:space="preserve"> громада </w:t>
            </w:r>
            <w:proofErr w:type="spellStart"/>
            <w:r w:rsidRPr="00174EA9">
              <w:rPr>
                <w:rFonts w:ascii="Times New Roman" w:hAnsi="Times New Roman"/>
                <w:b/>
                <w:bCs/>
                <w:szCs w:val="24"/>
              </w:rPr>
              <w:t>Львівської</w:t>
            </w:r>
            <w:proofErr w:type="spellEnd"/>
            <w:r w:rsidRPr="00174EA9">
              <w:rPr>
                <w:rFonts w:ascii="Times New Roman" w:hAnsi="Times New Roman"/>
                <w:b/>
                <w:bCs/>
                <w:szCs w:val="24"/>
              </w:rPr>
              <w:t xml:space="preserve"> </w:t>
            </w:r>
            <w:proofErr w:type="spellStart"/>
            <w:r w:rsidRPr="00174EA9">
              <w:rPr>
                <w:rFonts w:ascii="Times New Roman" w:hAnsi="Times New Roman"/>
                <w:b/>
                <w:bCs/>
                <w:szCs w:val="24"/>
              </w:rPr>
              <w:t>області</w:t>
            </w:r>
            <w:proofErr w:type="spellEnd"/>
            <w:r w:rsidRPr="00174EA9">
              <w:rPr>
                <w:rFonts w:ascii="Times New Roman" w:hAnsi="Times New Roman"/>
                <w:b/>
                <w:bCs/>
                <w:szCs w:val="24"/>
              </w:rPr>
              <w:t>.</w:t>
            </w:r>
          </w:p>
        </w:tc>
      </w:tr>
      <w:tr w:rsidR="0068759A" w:rsidRPr="00174EA9" w14:paraId="3F00177F" w14:textId="77777777" w:rsidTr="00662549">
        <w:tc>
          <w:tcPr>
            <w:tcW w:w="576" w:type="dxa"/>
          </w:tcPr>
          <w:p w14:paraId="4FAFC189"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w:t>
            </w:r>
          </w:p>
        </w:tc>
        <w:tc>
          <w:tcPr>
            <w:tcW w:w="9279" w:type="dxa"/>
          </w:tcPr>
          <w:p w14:paraId="24A091A4"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надання</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послуг</w:t>
            </w:r>
            <w:proofErr w:type="spellEnd"/>
            <w:r w:rsidRPr="00174EA9">
              <w:rPr>
                <w:rFonts w:ascii="Times New Roman" w:hAnsi="Times New Roman"/>
                <w:b/>
                <w:szCs w:val="24"/>
              </w:rPr>
              <w:t>:</w:t>
            </w:r>
          </w:p>
        </w:tc>
      </w:tr>
      <w:tr w:rsidR="0068759A" w:rsidRPr="00174EA9" w14:paraId="6F621FC8" w14:textId="77777777" w:rsidTr="00662549">
        <w:tc>
          <w:tcPr>
            <w:tcW w:w="576" w:type="dxa"/>
          </w:tcPr>
          <w:p w14:paraId="01923197"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2.1.</w:t>
            </w:r>
          </w:p>
        </w:tc>
        <w:tc>
          <w:tcPr>
            <w:tcW w:w="9279" w:type="dxa"/>
          </w:tcPr>
          <w:p w14:paraId="60852826"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щодо</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застосування</w:t>
            </w:r>
            <w:proofErr w:type="spellEnd"/>
            <w:r w:rsidRPr="00174EA9">
              <w:rPr>
                <w:rFonts w:ascii="Times New Roman" w:hAnsi="Times New Roman"/>
                <w:b/>
                <w:szCs w:val="24"/>
              </w:rPr>
              <w:t xml:space="preserve"> систем координат та </w:t>
            </w:r>
            <w:proofErr w:type="spellStart"/>
            <w:r w:rsidRPr="00174EA9">
              <w:rPr>
                <w:rFonts w:ascii="Times New Roman" w:hAnsi="Times New Roman"/>
                <w:b/>
                <w:szCs w:val="24"/>
              </w:rPr>
              <w:t>планово</w:t>
            </w:r>
            <w:proofErr w:type="spellEnd"/>
            <w:r w:rsidRPr="00174EA9">
              <w:rPr>
                <w:rFonts w:ascii="Times New Roman" w:hAnsi="Times New Roman"/>
                <w:b/>
                <w:szCs w:val="24"/>
              </w:rPr>
              <w:t xml:space="preserve"> - </w:t>
            </w:r>
            <w:proofErr w:type="spellStart"/>
            <w:r w:rsidRPr="00174EA9">
              <w:rPr>
                <w:rFonts w:ascii="Times New Roman" w:hAnsi="Times New Roman"/>
                <w:b/>
                <w:szCs w:val="24"/>
              </w:rPr>
              <w:t>висотної</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основи</w:t>
            </w:r>
            <w:proofErr w:type="spellEnd"/>
          </w:p>
        </w:tc>
      </w:tr>
      <w:tr w:rsidR="0068759A" w:rsidRPr="00174EA9" w14:paraId="292F4D40" w14:textId="77777777" w:rsidTr="00662549">
        <w:tc>
          <w:tcPr>
            <w:tcW w:w="576" w:type="dxa"/>
          </w:tcPr>
          <w:p w14:paraId="226A2921" w14:textId="77777777" w:rsidR="0068759A" w:rsidRPr="00174EA9" w:rsidRDefault="0068759A" w:rsidP="00662549">
            <w:pPr>
              <w:jc w:val="both"/>
              <w:rPr>
                <w:rFonts w:ascii="Times New Roman" w:hAnsi="Times New Roman"/>
                <w:szCs w:val="24"/>
              </w:rPr>
            </w:pPr>
          </w:p>
        </w:tc>
        <w:tc>
          <w:tcPr>
            <w:tcW w:w="9279" w:type="dxa"/>
          </w:tcPr>
          <w:p w14:paraId="5DB8990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w:t>
            </w:r>
            <w:proofErr w:type="spellStart"/>
            <w:r w:rsidRPr="00174EA9">
              <w:rPr>
                <w:rFonts w:ascii="Times New Roman" w:hAnsi="Times New Roman"/>
                <w:szCs w:val="24"/>
              </w:rPr>
              <w:t>цифрові</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топографічні</w:t>
            </w:r>
            <w:proofErr w:type="spellEnd"/>
            <w:r w:rsidRPr="00174EA9">
              <w:rPr>
                <w:rFonts w:ascii="Times New Roman" w:hAnsi="Times New Roman"/>
                <w:szCs w:val="24"/>
              </w:rPr>
              <w:t xml:space="preserve"> </w:t>
            </w:r>
            <w:proofErr w:type="spellStart"/>
            <w:r w:rsidRPr="00174EA9">
              <w:rPr>
                <w:rFonts w:ascii="Times New Roman" w:hAnsi="Times New Roman"/>
                <w:szCs w:val="24"/>
              </w:rPr>
              <w:t>плани</w:t>
            </w:r>
            <w:proofErr w:type="spellEnd"/>
            <w:r w:rsidRPr="00174EA9">
              <w:rPr>
                <w:rFonts w:ascii="Times New Roman" w:hAnsi="Times New Roman"/>
                <w:szCs w:val="24"/>
              </w:rPr>
              <w:t xml:space="preserve"> </w:t>
            </w:r>
            <w:proofErr w:type="spellStart"/>
            <w:r w:rsidRPr="00174EA9">
              <w:rPr>
                <w:rFonts w:ascii="Times New Roman" w:hAnsi="Times New Roman"/>
                <w:szCs w:val="24"/>
              </w:rPr>
              <w:t>необхідно</w:t>
            </w:r>
            <w:proofErr w:type="spellEnd"/>
            <w:r w:rsidRPr="00174EA9">
              <w:rPr>
                <w:rFonts w:ascii="Times New Roman" w:hAnsi="Times New Roman"/>
                <w:szCs w:val="24"/>
              </w:rPr>
              <w:t xml:space="preserve"> </w:t>
            </w:r>
            <w:proofErr w:type="spellStart"/>
            <w:r w:rsidRPr="00174EA9">
              <w:rPr>
                <w:rFonts w:ascii="Times New Roman" w:hAnsi="Times New Roman"/>
                <w:szCs w:val="24"/>
              </w:rPr>
              <w:t>створити</w:t>
            </w:r>
            <w:proofErr w:type="spellEnd"/>
            <w:r w:rsidRPr="00174EA9">
              <w:rPr>
                <w:rFonts w:ascii="Times New Roman" w:hAnsi="Times New Roman"/>
                <w:szCs w:val="24"/>
              </w:rPr>
              <w:t xml:space="preserve"> в </w:t>
            </w:r>
            <w:proofErr w:type="spellStart"/>
            <w:r w:rsidRPr="00174EA9">
              <w:rPr>
                <w:rFonts w:ascii="Times New Roman" w:hAnsi="Times New Roman"/>
                <w:szCs w:val="24"/>
              </w:rPr>
              <w:t>системі</w:t>
            </w:r>
            <w:proofErr w:type="spellEnd"/>
            <w:r w:rsidRPr="00174EA9">
              <w:rPr>
                <w:rFonts w:ascii="Times New Roman" w:hAnsi="Times New Roman"/>
                <w:szCs w:val="24"/>
              </w:rPr>
              <w:t xml:space="preserve"> координат МСК-46. При </w:t>
            </w:r>
            <w:proofErr w:type="spellStart"/>
            <w:r w:rsidRPr="00174EA9">
              <w:rPr>
                <w:rFonts w:ascii="Times New Roman" w:hAnsi="Times New Roman"/>
                <w:szCs w:val="24"/>
              </w:rPr>
              <w:t>створенні</w:t>
            </w:r>
            <w:proofErr w:type="spellEnd"/>
            <w:r w:rsidRPr="00174EA9">
              <w:rPr>
                <w:rFonts w:ascii="Times New Roman" w:hAnsi="Times New Roman"/>
                <w:szCs w:val="24"/>
              </w:rPr>
              <w:t xml:space="preserve"> планово-</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використовуватися</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пункти</w:t>
            </w:r>
            <w:proofErr w:type="spellEnd"/>
            <w:r w:rsidRPr="00174EA9">
              <w:rPr>
                <w:rFonts w:ascii="Times New Roman" w:hAnsi="Times New Roman"/>
                <w:szCs w:val="24"/>
              </w:rPr>
              <w:t xml:space="preserve"> </w:t>
            </w:r>
            <w:proofErr w:type="spellStart"/>
            <w:r w:rsidRPr="00174EA9">
              <w:rPr>
                <w:rFonts w:ascii="Times New Roman" w:hAnsi="Times New Roman"/>
                <w:szCs w:val="24"/>
              </w:rPr>
              <w:t>Державної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 xml:space="preserve">; </w:t>
            </w:r>
          </w:p>
          <w:p w14:paraId="0DD26FD1"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координати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планово-</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w:t>
            </w:r>
            <w:proofErr w:type="spellStart"/>
            <w:r w:rsidRPr="00174EA9">
              <w:rPr>
                <w:rFonts w:ascii="Times New Roman" w:hAnsi="Times New Roman"/>
                <w:szCs w:val="24"/>
              </w:rPr>
              <w:t>необхідно</w:t>
            </w:r>
            <w:proofErr w:type="spellEnd"/>
            <w:r w:rsidRPr="00174EA9">
              <w:rPr>
                <w:rFonts w:ascii="Times New Roman" w:hAnsi="Times New Roman"/>
                <w:szCs w:val="24"/>
              </w:rPr>
              <w:t xml:space="preserve"> </w:t>
            </w:r>
            <w:proofErr w:type="spellStart"/>
            <w:r w:rsidRPr="00174EA9">
              <w:rPr>
                <w:rFonts w:ascii="Times New Roman" w:hAnsi="Times New Roman"/>
                <w:szCs w:val="24"/>
              </w:rPr>
              <w:t>обчислити</w:t>
            </w:r>
            <w:proofErr w:type="spellEnd"/>
            <w:r w:rsidRPr="00174EA9">
              <w:rPr>
                <w:rFonts w:ascii="Times New Roman" w:hAnsi="Times New Roman"/>
                <w:szCs w:val="24"/>
              </w:rPr>
              <w:t xml:space="preserve"> в </w:t>
            </w:r>
            <w:proofErr w:type="spellStart"/>
            <w:r w:rsidRPr="00174EA9">
              <w:rPr>
                <w:rFonts w:ascii="Times New Roman" w:hAnsi="Times New Roman"/>
                <w:szCs w:val="24"/>
              </w:rPr>
              <w:t>системі</w:t>
            </w:r>
            <w:proofErr w:type="spellEnd"/>
            <w:r w:rsidRPr="00174EA9">
              <w:rPr>
                <w:rFonts w:ascii="Times New Roman" w:hAnsi="Times New Roman"/>
                <w:szCs w:val="24"/>
              </w:rPr>
              <w:t xml:space="preserve"> координат МСК-46;</w:t>
            </w:r>
          </w:p>
          <w:p w14:paraId="5D185E18"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в) </w:t>
            </w:r>
            <w:proofErr w:type="spellStart"/>
            <w:r w:rsidRPr="00174EA9">
              <w:rPr>
                <w:rFonts w:ascii="Times New Roman" w:hAnsi="Times New Roman"/>
                <w:szCs w:val="24"/>
              </w:rPr>
              <w:t>роботи</w:t>
            </w:r>
            <w:proofErr w:type="spellEnd"/>
            <w:r w:rsidRPr="00174EA9">
              <w:rPr>
                <w:rFonts w:ascii="Times New Roman" w:hAnsi="Times New Roman"/>
                <w:szCs w:val="24"/>
              </w:rPr>
              <w:t xml:space="preserve"> з </w:t>
            </w:r>
            <w:proofErr w:type="spellStart"/>
            <w:r w:rsidRPr="00174EA9">
              <w:rPr>
                <w:rFonts w:ascii="Times New Roman" w:hAnsi="Times New Roman"/>
                <w:szCs w:val="24"/>
              </w:rPr>
              <w:t>геодезичного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забезпечення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створення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якщо</w:t>
            </w:r>
            <w:proofErr w:type="spellEnd"/>
            <w:r w:rsidRPr="00174EA9">
              <w:rPr>
                <w:rFonts w:ascii="Times New Roman" w:hAnsi="Times New Roman"/>
                <w:szCs w:val="24"/>
              </w:rPr>
              <w:t xml:space="preserve"> </w:t>
            </w:r>
            <w:proofErr w:type="spellStart"/>
            <w:r w:rsidRPr="00174EA9">
              <w:rPr>
                <w:rFonts w:ascii="Times New Roman" w:hAnsi="Times New Roman"/>
                <w:szCs w:val="24"/>
              </w:rPr>
              <w:t>необхідно</w:t>
            </w:r>
            <w:proofErr w:type="spellEnd"/>
            <w:r w:rsidRPr="00174EA9">
              <w:rPr>
                <w:rFonts w:ascii="Times New Roman" w:hAnsi="Times New Roman"/>
                <w:szCs w:val="24"/>
              </w:rPr>
              <w:t xml:space="preserve">) </w:t>
            </w:r>
            <w:proofErr w:type="spellStart"/>
            <w:r w:rsidRPr="00174EA9">
              <w:rPr>
                <w:rFonts w:ascii="Times New Roman" w:hAnsi="Times New Roman"/>
                <w:szCs w:val="24"/>
              </w:rPr>
              <w:t>включати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обстеження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w:t>
            </w:r>
            <w:proofErr w:type="spellStart"/>
            <w:r w:rsidRPr="00174EA9">
              <w:rPr>
                <w:rFonts w:ascii="Times New Roman" w:hAnsi="Times New Roman"/>
                <w:szCs w:val="24"/>
              </w:rPr>
              <w:t>Державної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 xml:space="preserve"> (ДГМ), </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(ВГО) та </w:t>
            </w:r>
            <w:proofErr w:type="spellStart"/>
            <w:r w:rsidRPr="00174EA9">
              <w:rPr>
                <w:rFonts w:ascii="Times New Roman" w:hAnsi="Times New Roman"/>
                <w:szCs w:val="24"/>
              </w:rPr>
              <w:t>геодезичних</w:t>
            </w:r>
            <w:proofErr w:type="spellEnd"/>
            <w:r w:rsidRPr="00174EA9">
              <w:rPr>
                <w:rFonts w:ascii="Times New Roman" w:hAnsi="Times New Roman"/>
                <w:szCs w:val="24"/>
              </w:rPr>
              <w:t xml:space="preserve"> мереж </w:t>
            </w:r>
            <w:proofErr w:type="spellStart"/>
            <w:r w:rsidRPr="00174EA9">
              <w:rPr>
                <w:rFonts w:ascii="Times New Roman" w:hAnsi="Times New Roman"/>
                <w:szCs w:val="24"/>
              </w:rPr>
              <w:t>згущення</w:t>
            </w:r>
            <w:proofErr w:type="spellEnd"/>
            <w:r w:rsidRPr="00174EA9">
              <w:rPr>
                <w:rFonts w:ascii="Times New Roman" w:hAnsi="Times New Roman"/>
                <w:szCs w:val="24"/>
              </w:rPr>
              <w:t xml:space="preserve"> (ГМЗ) на </w:t>
            </w:r>
            <w:proofErr w:type="spellStart"/>
            <w:r w:rsidRPr="00174EA9">
              <w:rPr>
                <w:rFonts w:ascii="Times New Roman" w:hAnsi="Times New Roman"/>
                <w:szCs w:val="24"/>
              </w:rPr>
              <w:t>відповідній</w:t>
            </w:r>
            <w:proofErr w:type="spellEnd"/>
            <w:r w:rsidRPr="00174EA9">
              <w:rPr>
                <w:rFonts w:ascii="Times New Roman" w:hAnsi="Times New Roman"/>
                <w:szCs w:val="24"/>
              </w:rPr>
              <w:t xml:space="preserve"> </w:t>
            </w:r>
            <w:proofErr w:type="spellStart"/>
            <w:r w:rsidRPr="00174EA9">
              <w:rPr>
                <w:rFonts w:ascii="Times New Roman" w:hAnsi="Times New Roman"/>
                <w:szCs w:val="24"/>
              </w:rPr>
              <w:t>території</w:t>
            </w:r>
            <w:proofErr w:type="spellEnd"/>
            <w:r w:rsidRPr="00174EA9">
              <w:rPr>
                <w:rFonts w:ascii="Times New Roman" w:hAnsi="Times New Roman"/>
                <w:szCs w:val="24"/>
              </w:rPr>
              <w:t>;</w:t>
            </w:r>
          </w:p>
          <w:p w14:paraId="0ADEAF44"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г) при </w:t>
            </w:r>
            <w:proofErr w:type="spellStart"/>
            <w:r w:rsidRPr="00174EA9">
              <w:rPr>
                <w:rFonts w:ascii="Times New Roman" w:hAnsi="Times New Roman"/>
                <w:szCs w:val="24"/>
              </w:rPr>
              <w:t>вимірюванні</w:t>
            </w:r>
            <w:proofErr w:type="spellEnd"/>
            <w:r w:rsidRPr="00174EA9">
              <w:rPr>
                <w:rFonts w:ascii="Times New Roman" w:hAnsi="Times New Roman"/>
                <w:szCs w:val="24"/>
              </w:rPr>
              <w:t xml:space="preserve"> планово-</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методом GNSS-</w:t>
            </w:r>
            <w:proofErr w:type="spellStart"/>
            <w:r w:rsidRPr="00174EA9">
              <w:rPr>
                <w:rFonts w:ascii="Times New Roman" w:hAnsi="Times New Roman"/>
                <w:szCs w:val="24"/>
              </w:rPr>
              <w:t>спостережень</w:t>
            </w:r>
            <w:proofErr w:type="spellEnd"/>
            <w:r w:rsidRPr="00174EA9">
              <w:rPr>
                <w:rFonts w:ascii="Times New Roman" w:hAnsi="Times New Roman"/>
                <w:szCs w:val="24"/>
              </w:rPr>
              <w:t xml:space="preserve">, в </w:t>
            </w:r>
            <w:proofErr w:type="spellStart"/>
            <w:r w:rsidRPr="00174EA9">
              <w:rPr>
                <w:rFonts w:ascii="Times New Roman" w:hAnsi="Times New Roman"/>
                <w:szCs w:val="24"/>
              </w:rPr>
              <w:t>режимі</w:t>
            </w:r>
            <w:proofErr w:type="spellEnd"/>
            <w:r w:rsidRPr="00174EA9">
              <w:rPr>
                <w:rFonts w:ascii="Times New Roman" w:hAnsi="Times New Roman"/>
                <w:szCs w:val="24"/>
              </w:rPr>
              <w:t xml:space="preserve"> RTK/VRS повинен </w:t>
            </w:r>
            <w:proofErr w:type="spellStart"/>
            <w:r w:rsidRPr="00174EA9">
              <w:rPr>
                <w:rFonts w:ascii="Times New Roman" w:hAnsi="Times New Roman"/>
                <w:szCs w:val="24"/>
              </w:rPr>
              <w:t>використовуватися</w:t>
            </w:r>
            <w:proofErr w:type="spellEnd"/>
            <w:r w:rsidRPr="00174EA9">
              <w:rPr>
                <w:rFonts w:ascii="Times New Roman" w:hAnsi="Times New Roman"/>
                <w:szCs w:val="24"/>
              </w:rPr>
              <w:t xml:space="preserve"> </w:t>
            </w:r>
            <w:proofErr w:type="spellStart"/>
            <w:r w:rsidRPr="00174EA9">
              <w:rPr>
                <w:rFonts w:ascii="Times New Roman" w:hAnsi="Times New Roman"/>
                <w:szCs w:val="24"/>
              </w:rPr>
              <w:t>двочастотний</w:t>
            </w:r>
            <w:proofErr w:type="spellEnd"/>
            <w:r w:rsidRPr="00174EA9">
              <w:rPr>
                <w:rFonts w:ascii="Times New Roman" w:hAnsi="Times New Roman"/>
                <w:szCs w:val="24"/>
              </w:rPr>
              <w:t xml:space="preserve"> GNSS-</w:t>
            </w:r>
            <w:proofErr w:type="spellStart"/>
            <w:r w:rsidRPr="00174EA9">
              <w:rPr>
                <w:rFonts w:ascii="Times New Roman" w:hAnsi="Times New Roman"/>
                <w:szCs w:val="24"/>
              </w:rPr>
              <w:t>приймач</w:t>
            </w:r>
            <w:proofErr w:type="spellEnd"/>
            <w:r w:rsidRPr="00174EA9">
              <w:rPr>
                <w:rFonts w:ascii="Times New Roman" w:hAnsi="Times New Roman"/>
                <w:szCs w:val="24"/>
              </w:rPr>
              <w:t xml:space="preserve">. При </w:t>
            </w:r>
            <w:proofErr w:type="spellStart"/>
            <w:r w:rsidRPr="00174EA9">
              <w:rPr>
                <w:rFonts w:ascii="Times New Roman" w:hAnsi="Times New Roman"/>
                <w:szCs w:val="24"/>
              </w:rPr>
              <w:t>використанні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перманентних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базових</w:t>
            </w:r>
            <w:proofErr w:type="spellEnd"/>
            <w:r w:rsidRPr="00174EA9">
              <w:rPr>
                <w:rFonts w:ascii="Times New Roman" w:hAnsi="Times New Roman"/>
                <w:szCs w:val="24"/>
              </w:rPr>
              <w:t xml:space="preserve"> </w:t>
            </w:r>
            <w:proofErr w:type="spellStart"/>
            <w:r w:rsidRPr="00174EA9">
              <w:rPr>
                <w:rFonts w:ascii="Times New Roman" w:hAnsi="Times New Roman"/>
                <w:szCs w:val="24"/>
              </w:rPr>
              <w:t>станцій</w:t>
            </w:r>
            <w:proofErr w:type="spellEnd"/>
            <w:r w:rsidRPr="00174EA9">
              <w:rPr>
                <w:rFonts w:ascii="Times New Roman" w:hAnsi="Times New Roman"/>
                <w:szCs w:val="24"/>
              </w:rPr>
              <w:t xml:space="preserve"> в </w:t>
            </w:r>
            <w:proofErr w:type="spellStart"/>
            <w:r w:rsidRPr="00174EA9">
              <w:rPr>
                <w:rFonts w:ascii="Times New Roman" w:hAnsi="Times New Roman"/>
                <w:szCs w:val="24"/>
              </w:rPr>
              <w:t>режимі</w:t>
            </w:r>
            <w:proofErr w:type="spellEnd"/>
            <w:r w:rsidRPr="00174EA9">
              <w:rPr>
                <w:rFonts w:ascii="Times New Roman" w:hAnsi="Times New Roman"/>
                <w:szCs w:val="24"/>
              </w:rPr>
              <w:t xml:space="preserve"> RТК </w:t>
            </w:r>
            <w:proofErr w:type="spellStart"/>
            <w:r w:rsidRPr="00174EA9">
              <w:rPr>
                <w:rFonts w:ascii="Times New Roman" w:hAnsi="Times New Roman"/>
                <w:szCs w:val="24"/>
              </w:rPr>
              <w:t>кожен</w:t>
            </w:r>
            <w:proofErr w:type="spellEnd"/>
            <w:r w:rsidRPr="00174EA9">
              <w:rPr>
                <w:rFonts w:ascii="Times New Roman" w:hAnsi="Times New Roman"/>
                <w:szCs w:val="24"/>
              </w:rPr>
              <w:t xml:space="preserve"> </w:t>
            </w:r>
            <w:proofErr w:type="spellStart"/>
            <w:r w:rsidRPr="00174EA9">
              <w:rPr>
                <w:rFonts w:ascii="Times New Roman" w:hAnsi="Times New Roman"/>
                <w:szCs w:val="24"/>
              </w:rPr>
              <w:t>вимірювальний</w:t>
            </w:r>
            <w:proofErr w:type="spellEnd"/>
            <w:r w:rsidRPr="00174EA9">
              <w:rPr>
                <w:rFonts w:ascii="Times New Roman" w:hAnsi="Times New Roman"/>
                <w:szCs w:val="24"/>
              </w:rPr>
              <w:t xml:space="preserve"> </w:t>
            </w:r>
            <w:proofErr w:type="spellStart"/>
            <w:r w:rsidRPr="00174EA9">
              <w:rPr>
                <w:rFonts w:ascii="Times New Roman" w:hAnsi="Times New Roman"/>
                <w:szCs w:val="24"/>
              </w:rPr>
              <w:t>прилад</w:t>
            </w:r>
            <w:proofErr w:type="spellEnd"/>
            <w:r w:rsidRPr="00174EA9">
              <w:rPr>
                <w:rFonts w:ascii="Times New Roman" w:hAnsi="Times New Roman"/>
                <w:szCs w:val="24"/>
              </w:rPr>
              <w:t xml:space="preserve"> повинен бути </w:t>
            </w:r>
            <w:proofErr w:type="spellStart"/>
            <w:r w:rsidRPr="00174EA9">
              <w:rPr>
                <w:rFonts w:ascii="Times New Roman" w:hAnsi="Times New Roman"/>
                <w:szCs w:val="24"/>
              </w:rPr>
              <w:t>перевірений</w:t>
            </w:r>
            <w:proofErr w:type="spellEnd"/>
            <w:r w:rsidRPr="00174EA9">
              <w:rPr>
                <w:rFonts w:ascii="Times New Roman" w:hAnsi="Times New Roman"/>
                <w:szCs w:val="24"/>
              </w:rPr>
              <w:t xml:space="preserve"> </w:t>
            </w:r>
            <w:proofErr w:type="spellStart"/>
            <w:r w:rsidRPr="00174EA9">
              <w:rPr>
                <w:rFonts w:ascii="Times New Roman" w:hAnsi="Times New Roman"/>
                <w:szCs w:val="24"/>
              </w:rPr>
              <w:t>мінімум</w:t>
            </w:r>
            <w:proofErr w:type="spellEnd"/>
            <w:r w:rsidRPr="00174EA9">
              <w:rPr>
                <w:rFonts w:ascii="Times New Roman" w:hAnsi="Times New Roman"/>
                <w:szCs w:val="24"/>
              </w:rPr>
              <w:t xml:space="preserve"> на 3-х пунктах </w:t>
            </w:r>
            <w:proofErr w:type="spellStart"/>
            <w:r w:rsidRPr="00174EA9">
              <w:rPr>
                <w:rFonts w:ascii="Times New Roman" w:hAnsi="Times New Roman"/>
                <w:szCs w:val="24"/>
              </w:rPr>
              <w:t>Державної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w:t>
            </w:r>
          </w:p>
          <w:p w14:paraId="1BF6707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ґ) </w:t>
            </w:r>
            <w:proofErr w:type="spellStart"/>
            <w:r w:rsidRPr="00174EA9">
              <w:rPr>
                <w:rFonts w:ascii="Times New Roman" w:hAnsi="Times New Roman"/>
                <w:szCs w:val="24"/>
              </w:rPr>
              <w:t>точність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визначення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планових</w:t>
            </w:r>
            <w:proofErr w:type="spellEnd"/>
            <w:r w:rsidRPr="00174EA9">
              <w:rPr>
                <w:rFonts w:ascii="Times New Roman" w:hAnsi="Times New Roman"/>
                <w:szCs w:val="24"/>
              </w:rPr>
              <w:t xml:space="preserve"> координат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планово-</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повинна бути </w:t>
            </w:r>
            <w:proofErr w:type="spellStart"/>
            <w:r w:rsidRPr="00174EA9">
              <w:rPr>
                <w:rFonts w:ascii="Times New Roman" w:hAnsi="Times New Roman"/>
                <w:szCs w:val="24"/>
              </w:rPr>
              <w:t>менша</w:t>
            </w:r>
            <w:proofErr w:type="spellEnd"/>
            <w:r w:rsidRPr="00174EA9">
              <w:rPr>
                <w:rFonts w:ascii="Times New Roman" w:hAnsi="Times New Roman"/>
                <w:szCs w:val="24"/>
              </w:rPr>
              <w:t xml:space="preserve"> 0.1мм в </w:t>
            </w:r>
            <w:proofErr w:type="spellStart"/>
            <w:r w:rsidRPr="00174EA9">
              <w:rPr>
                <w:rFonts w:ascii="Times New Roman" w:hAnsi="Times New Roman"/>
                <w:szCs w:val="24"/>
              </w:rPr>
              <w:t>масштабі</w:t>
            </w:r>
            <w:proofErr w:type="spellEnd"/>
            <w:r w:rsidRPr="00174EA9">
              <w:rPr>
                <w:rFonts w:ascii="Times New Roman" w:hAnsi="Times New Roman"/>
                <w:szCs w:val="24"/>
              </w:rPr>
              <w:t xml:space="preserve"> плану;</w:t>
            </w:r>
          </w:p>
          <w:p w14:paraId="58443D05"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д) </w:t>
            </w:r>
            <w:proofErr w:type="spellStart"/>
            <w:r w:rsidRPr="00174EA9">
              <w:rPr>
                <w:rFonts w:ascii="Times New Roman" w:hAnsi="Times New Roman"/>
                <w:szCs w:val="24"/>
              </w:rPr>
              <w:t>точність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визначення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висоти</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планово-</w:t>
            </w:r>
            <w:proofErr w:type="spellStart"/>
            <w:r w:rsidRPr="00174EA9">
              <w:rPr>
                <w:rFonts w:ascii="Times New Roman" w:hAnsi="Times New Roman"/>
                <w:szCs w:val="24"/>
              </w:rPr>
              <w:t>висотної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w:t>
            </w:r>
            <w:proofErr w:type="spellStart"/>
            <w:r w:rsidRPr="00174EA9">
              <w:rPr>
                <w:rFonts w:ascii="Times New Roman" w:hAnsi="Times New Roman"/>
                <w:szCs w:val="24"/>
              </w:rPr>
              <w:t>Mcp</w:t>
            </w:r>
            <w:proofErr w:type="spellEnd"/>
            <w:r w:rsidRPr="00174EA9">
              <w:rPr>
                <w:rFonts w:ascii="Times New Roman" w:hAnsi="Times New Roman"/>
                <w:szCs w:val="24"/>
              </w:rPr>
              <w:t xml:space="preserve"> не повинна </w:t>
            </w:r>
            <w:proofErr w:type="spellStart"/>
            <w:r w:rsidRPr="00174EA9">
              <w:rPr>
                <w:rFonts w:ascii="Times New Roman" w:hAnsi="Times New Roman"/>
                <w:szCs w:val="24"/>
              </w:rPr>
              <w:t>перевищувати</w:t>
            </w:r>
            <w:proofErr w:type="spellEnd"/>
            <w:r w:rsidRPr="00174EA9">
              <w:rPr>
                <w:rFonts w:ascii="Times New Roman" w:hAnsi="Times New Roman"/>
                <w:szCs w:val="24"/>
              </w:rPr>
              <w:t xml:space="preserve"> </w:t>
            </w:r>
          </w:p>
          <w:p w14:paraId="4CE5DBD5" w14:textId="77777777" w:rsidR="0068759A" w:rsidRPr="00174EA9" w:rsidRDefault="0068759A" w:rsidP="00662549">
            <w:pPr>
              <w:pBdr>
                <w:top w:val="nil"/>
                <w:left w:val="nil"/>
                <w:bottom w:val="nil"/>
                <w:right w:val="nil"/>
                <w:between w:val="nil"/>
              </w:pBdr>
              <w:jc w:val="both"/>
              <w:rPr>
                <w:rFonts w:ascii="Times New Roman" w:hAnsi="Times New Roman"/>
                <w:szCs w:val="24"/>
              </w:rPr>
            </w:pPr>
            <w:proofErr w:type="spellStart"/>
            <w:r w:rsidRPr="00174EA9">
              <w:rPr>
                <w:rFonts w:ascii="Times New Roman" w:hAnsi="Times New Roman"/>
                <w:szCs w:val="24"/>
              </w:rPr>
              <w:t>Mcp</w:t>
            </w:r>
            <w:proofErr w:type="spellEnd"/>
            <w:r w:rsidRPr="00174EA9">
              <w:rPr>
                <w:rFonts w:ascii="Times New Roman" w:hAnsi="Times New Roman"/>
                <w:szCs w:val="24"/>
              </w:rPr>
              <w:t xml:space="preserve">=0.1*h0, де h0 - </w:t>
            </w:r>
            <w:proofErr w:type="spellStart"/>
            <w:r w:rsidRPr="00174EA9">
              <w:rPr>
                <w:rFonts w:ascii="Times New Roman" w:hAnsi="Times New Roman"/>
                <w:szCs w:val="24"/>
              </w:rPr>
              <w:t>висота</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перерізу</w:t>
            </w:r>
            <w:proofErr w:type="spellEnd"/>
            <w:r w:rsidRPr="00174EA9">
              <w:rPr>
                <w:rFonts w:ascii="Times New Roman" w:hAnsi="Times New Roman"/>
                <w:szCs w:val="24"/>
              </w:rPr>
              <w:t xml:space="preserve"> </w:t>
            </w:r>
            <w:proofErr w:type="spellStart"/>
            <w:r w:rsidRPr="00174EA9">
              <w:rPr>
                <w:rFonts w:ascii="Times New Roman" w:hAnsi="Times New Roman"/>
                <w:szCs w:val="24"/>
              </w:rPr>
              <w:t>рельєфу</w:t>
            </w:r>
            <w:proofErr w:type="spellEnd"/>
            <w:r w:rsidRPr="00174EA9">
              <w:rPr>
                <w:rFonts w:ascii="Times New Roman" w:hAnsi="Times New Roman"/>
                <w:szCs w:val="24"/>
              </w:rPr>
              <w:t>.</w:t>
            </w:r>
          </w:p>
        </w:tc>
      </w:tr>
      <w:tr w:rsidR="0068759A" w:rsidRPr="00174EA9" w14:paraId="75547DD5" w14:textId="77777777" w:rsidTr="00662549">
        <w:tc>
          <w:tcPr>
            <w:tcW w:w="576" w:type="dxa"/>
          </w:tcPr>
          <w:p w14:paraId="16B3660C"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2.2.</w:t>
            </w:r>
          </w:p>
        </w:tc>
        <w:tc>
          <w:tcPr>
            <w:tcW w:w="9279" w:type="dxa"/>
          </w:tcPr>
          <w:p w14:paraId="7B5E8D02"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цифрової</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топографічної</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основи</w:t>
            </w:r>
            <w:proofErr w:type="spellEnd"/>
            <w:r w:rsidRPr="00174EA9">
              <w:rPr>
                <w:rFonts w:ascii="Times New Roman" w:hAnsi="Times New Roman"/>
                <w:b/>
                <w:szCs w:val="24"/>
              </w:rPr>
              <w:t xml:space="preserve"> та </w:t>
            </w:r>
            <w:proofErr w:type="spellStart"/>
            <w:r w:rsidRPr="00174EA9">
              <w:rPr>
                <w:rFonts w:ascii="Times New Roman" w:hAnsi="Times New Roman"/>
                <w:b/>
                <w:szCs w:val="24"/>
              </w:rPr>
              <w:t>цифрових</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фотознімків</w:t>
            </w:r>
            <w:proofErr w:type="spellEnd"/>
          </w:p>
        </w:tc>
      </w:tr>
      <w:tr w:rsidR="0068759A" w:rsidRPr="00174EA9" w14:paraId="4EB2DCE7" w14:textId="77777777" w:rsidTr="00662549">
        <w:trPr>
          <w:trHeight w:val="2826"/>
        </w:trPr>
        <w:tc>
          <w:tcPr>
            <w:tcW w:w="576" w:type="dxa"/>
          </w:tcPr>
          <w:p w14:paraId="456C5B2D" w14:textId="77777777" w:rsidR="0068759A" w:rsidRPr="00174EA9" w:rsidRDefault="0068759A" w:rsidP="00662549">
            <w:pPr>
              <w:jc w:val="both"/>
              <w:rPr>
                <w:rFonts w:ascii="Times New Roman" w:hAnsi="Times New Roman"/>
                <w:szCs w:val="24"/>
              </w:rPr>
            </w:pPr>
          </w:p>
        </w:tc>
        <w:tc>
          <w:tcPr>
            <w:tcW w:w="9279" w:type="dxa"/>
          </w:tcPr>
          <w:p w14:paraId="68F29E7E"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w:t>
            </w:r>
            <w:proofErr w:type="spellStart"/>
            <w:r w:rsidRPr="00174EA9">
              <w:rPr>
                <w:rFonts w:ascii="Times New Roman" w:hAnsi="Times New Roman"/>
                <w:szCs w:val="24"/>
              </w:rPr>
              <w:t>цифрова</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топографічна</w:t>
            </w:r>
            <w:proofErr w:type="spellEnd"/>
            <w:r w:rsidRPr="00174EA9">
              <w:rPr>
                <w:rFonts w:ascii="Times New Roman" w:hAnsi="Times New Roman"/>
                <w:szCs w:val="24"/>
              </w:rPr>
              <w:t xml:space="preserve"> основа </w:t>
            </w:r>
            <w:proofErr w:type="spellStart"/>
            <w:r w:rsidRPr="00174EA9">
              <w:rPr>
                <w:rFonts w:ascii="Times New Roman" w:hAnsi="Times New Roman"/>
                <w:szCs w:val="24"/>
              </w:rPr>
              <w:t>має</w:t>
            </w:r>
            <w:proofErr w:type="spellEnd"/>
            <w:r w:rsidRPr="00174EA9">
              <w:rPr>
                <w:rFonts w:ascii="Times New Roman" w:hAnsi="Times New Roman"/>
                <w:szCs w:val="24"/>
              </w:rPr>
              <w:t xml:space="preserve"> бути створена </w:t>
            </w:r>
            <w:proofErr w:type="spellStart"/>
            <w:r w:rsidRPr="00174EA9">
              <w:rPr>
                <w:rFonts w:ascii="Times New Roman" w:hAnsi="Times New Roman"/>
                <w:color w:val="212529"/>
                <w:szCs w:val="24"/>
                <w:shd w:val="clear" w:color="auto" w:fill="FFFFFF"/>
              </w:rPr>
              <w:t>аерофотограмметричним</w:t>
            </w:r>
            <w:proofErr w:type="spellEnd"/>
            <w:r w:rsidRPr="00174EA9">
              <w:rPr>
                <w:rFonts w:ascii="Times New Roman" w:hAnsi="Times New Roman"/>
                <w:color w:val="212529"/>
                <w:szCs w:val="24"/>
                <w:shd w:val="clear" w:color="auto" w:fill="FFFFFF"/>
              </w:rPr>
              <w:t xml:space="preserve"> </w:t>
            </w:r>
            <w:proofErr w:type="spellStart"/>
            <w:r w:rsidRPr="00174EA9">
              <w:rPr>
                <w:rFonts w:ascii="Times New Roman" w:hAnsi="Times New Roman"/>
                <w:szCs w:val="24"/>
                <w:shd w:val="clear" w:color="auto" w:fill="FFFFFF"/>
              </w:rPr>
              <w:t>комбінованим</w:t>
            </w:r>
            <w:proofErr w:type="spellEnd"/>
            <w:r w:rsidRPr="00174EA9">
              <w:rPr>
                <w:rFonts w:ascii="Times New Roman" w:hAnsi="Times New Roman"/>
                <w:szCs w:val="24"/>
                <w:shd w:val="clear" w:color="auto" w:fill="FFFFFF"/>
              </w:rPr>
              <w:t xml:space="preserve"> та </w:t>
            </w:r>
            <w:proofErr w:type="spellStart"/>
            <w:r w:rsidRPr="00174EA9">
              <w:rPr>
                <w:rFonts w:ascii="Times New Roman" w:hAnsi="Times New Roman"/>
                <w:szCs w:val="24"/>
                <w:shd w:val="clear" w:color="auto" w:fill="FFFFFF"/>
              </w:rPr>
              <w:t>наземним</w:t>
            </w:r>
            <w:proofErr w:type="spellEnd"/>
            <w:r w:rsidRPr="00174EA9">
              <w:rPr>
                <w:rFonts w:ascii="Times New Roman" w:hAnsi="Times New Roman"/>
                <w:szCs w:val="24"/>
                <w:shd w:val="clear" w:color="auto" w:fill="FFFFFF"/>
              </w:rPr>
              <w:t xml:space="preserve"> методом</w:t>
            </w:r>
            <w:r w:rsidRPr="00174EA9">
              <w:rPr>
                <w:rFonts w:ascii="Times New Roman" w:hAnsi="Times New Roman"/>
                <w:szCs w:val="24"/>
              </w:rPr>
              <w:t>;</w:t>
            </w:r>
          </w:p>
          <w:p w14:paraId="3EB73D1D"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актуальність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фотознімків</w:t>
            </w:r>
            <w:proofErr w:type="spellEnd"/>
            <w:r w:rsidRPr="00174EA9">
              <w:rPr>
                <w:rFonts w:ascii="Times New Roman" w:hAnsi="Times New Roman"/>
                <w:szCs w:val="24"/>
              </w:rPr>
              <w:t xml:space="preserve"> – 2025 </w:t>
            </w:r>
            <w:proofErr w:type="spellStart"/>
            <w:r w:rsidRPr="00174EA9">
              <w:rPr>
                <w:rFonts w:ascii="Times New Roman" w:hAnsi="Times New Roman"/>
                <w:szCs w:val="24"/>
              </w:rPr>
              <w:t>рік</w:t>
            </w:r>
            <w:proofErr w:type="spellEnd"/>
            <w:r w:rsidRPr="00174EA9">
              <w:rPr>
                <w:rFonts w:ascii="Times New Roman" w:hAnsi="Times New Roman"/>
                <w:szCs w:val="24"/>
              </w:rPr>
              <w:t>;</w:t>
            </w:r>
          </w:p>
          <w:p w14:paraId="16B0463F"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в) </w:t>
            </w:r>
            <w:proofErr w:type="spellStart"/>
            <w:r w:rsidRPr="00174EA9">
              <w:rPr>
                <w:rFonts w:ascii="Times New Roman" w:hAnsi="Times New Roman"/>
                <w:szCs w:val="24"/>
              </w:rPr>
              <w:t>аерознімання</w:t>
            </w:r>
            <w:proofErr w:type="spellEnd"/>
            <w:r w:rsidRPr="00174EA9">
              <w:rPr>
                <w:rFonts w:ascii="Times New Roman" w:hAnsi="Times New Roman"/>
                <w:szCs w:val="24"/>
              </w:rPr>
              <w:t xml:space="preserve"> повинно бути </w:t>
            </w:r>
            <w:proofErr w:type="spellStart"/>
            <w:r w:rsidRPr="00174EA9">
              <w:rPr>
                <w:rFonts w:ascii="Times New Roman" w:hAnsi="Times New Roman"/>
                <w:szCs w:val="24"/>
              </w:rPr>
              <w:t>виконане</w:t>
            </w:r>
            <w:proofErr w:type="spellEnd"/>
            <w:r w:rsidRPr="00174EA9">
              <w:rPr>
                <w:rFonts w:ascii="Times New Roman" w:hAnsi="Times New Roman"/>
                <w:szCs w:val="24"/>
              </w:rPr>
              <w:t xml:space="preserve"> з борту </w:t>
            </w:r>
            <w:proofErr w:type="spellStart"/>
            <w:r w:rsidRPr="00174EA9">
              <w:rPr>
                <w:rFonts w:ascii="Times New Roman" w:hAnsi="Times New Roman"/>
                <w:szCs w:val="24"/>
              </w:rPr>
              <w:t>безпілотного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літального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апарату</w:t>
            </w:r>
            <w:proofErr w:type="spellEnd"/>
            <w:r w:rsidRPr="00174EA9">
              <w:rPr>
                <w:rFonts w:ascii="Times New Roman" w:hAnsi="Times New Roman"/>
                <w:szCs w:val="24"/>
              </w:rPr>
              <w:t xml:space="preserve"> (БПЛА) з цифровою </w:t>
            </w:r>
            <w:proofErr w:type="spellStart"/>
            <w:r w:rsidRPr="00174EA9">
              <w:rPr>
                <w:rFonts w:ascii="Times New Roman" w:hAnsi="Times New Roman"/>
                <w:szCs w:val="24"/>
              </w:rPr>
              <w:t>бездзеркальною</w:t>
            </w:r>
            <w:proofErr w:type="spellEnd"/>
            <w:r w:rsidRPr="00174EA9">
              <w:rPr>
                <w:rFonts w:ascii="Times New Roman" w:hAnsi="Times New Roman"/>
                <w:szCs w:val="24"/>
              </w:rPr>
              <w:t xml:space="preserve"> фотокамерою з </w:t>
            </w:r>
            <w:proofErr w:type="spellStart"/>
            <w:r w:rsidRPr="00174EA9">
              <w:rPr>
                <w:rFonts w:ascii="Times New Roman" w:hAnsi="Times New Roman"/>
                <w:szCs w:val="24"/>
              </w:rPr>
              <w:t>розміром</w:t>
            </w:r>
            <w:proofErr w:type="spellEnd"/>
            <w:r w:rsidRPr="00174EA9">
              <w:rPr>
                <w:rFonts w:ascii="Times New Roman" w:hAnsi="Times New Roman"/>
                <w:szCs w:val="24"/>
              </w:rPr>
              <w:t xml:space="preserve"> сенсору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w:t>
            </w:r>
            <w:proofErr w:type="spellStart"/>
            <w:r w:rsidRPr="00174EA9">
              <w:rPr>
                <w:rFonts w:ascii="Times New Roman" w:hAnsi="Times New Roman"/>
                <w:szCs w:val="24"/>
              </w:rPr>
              <w:t>ніж</w:t>
            </w:r>
            <w:proofErr w:type="spellEnd"/>
            <w:r w:rsidRPr="00174EA9">
              <w:rPr>
                <w:rFonts w:ascii="Times New Roman" w:hAnsi="Times New Roman"/>
                <w:szCs w:val="24"/>
              </w:rPr>
              <w:t xml:space="preserve"> 35мм×24мм (</w:t>
            </w:r>
            <w:proofErr w:type="spellStart"/>
            <w:r w:rsidRPr="00174EA9">
              <w:rPr>
                <w:rFonts w:ascii="Times New Roman" w:hAnsi="Times New Roman"/>
                <w:szCs w:val="24"/>
              </w:rPr>
              <w:t>повний</w:t>
            </w:r>
            <w:proofErr w:type="spellEnd"/>
            <w:r w:rsidRPr="00174EA9">
              <w:rPr>
                <w:rFonts w:ascii="Times New Roman" w:hAnsi="Times New Roman"/>
                <w:szCs w:val="24"/>
              </w:rPr>
              <w:t xml:space="preserve"> кадр) та </w:t>
            </w:r>
            <w:proofErr w:type="spellStart"/>
            <w:r w:rsidRPr="00174EA9">
              <w:rPr>
                <w:rFonts w:ascii="Times New Roman" w:hAnsi="Times New Roman"/>
                <w:szCs w:val="24"/>
              </w:rPr>
              <w:t>ємністю</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45МП, </w:t>
            </w:r>
            <w:proofErr w:type="spellStart"/>
            <w:r w:rsidRPr="00174EA9">
              <w:rPr>
                <w:rFonts w:ascii="Times New Roman" w:hAnsi="Times New Roman"/>
                <w:szCs w:val="24"/>
              </w:rPr>
              <w:t>що</w:t>
            </w:r>
            <w:proofErr w:type="spellEnd"/>
            <w:r w:rsidRPr="00174EA9">
              <w:rPr>
                <w:rFonts w:ascii="Times New Roman" w:hAnsi="Times New Roman"/>
                <w:szCs w:val="24"/>
              </w:rPr>
              <w:t xml:space="preserve"> </w:t>
            </w:r>
            <w:proofErr w:type="spellStart"/>
            <w:r w:rsidRPr="00174EA9">
              <w:rPr>
                <w:rFonts w:ascii="Times New Roman" w:hAnsi="Times New Roman"/>
                <w:szCs w:val="24"/>
              </w:rPr>
              <w:t>встановлена</w:t>
            </w:r>
            <w:proofErr w:type="spellEnd"/>
            <w:r w:rsidRPr="00174EA9">
              <w:rPr>
                <w:rFonts w:ascii="Times New Roman" w:hAnsi="Times New Roman"/>
                <w:szCs w:val="24"/>
              </w:rPr>
              <w:t xml:space="preserve"> на </w:t>
            </w:r>
            <w:proofErr w:type="spellStart"/>
            <w:r w:rsidRPr="00174EA9">
              <w:rPr>
                <w:rFonts w:ascii="Times New Roman" w:hAnsi="Times New Roman"/>
                <w:szCs w:val="24"/>
              </w:rPr>
              <w:t>стабілізуючому</w:t>
            </w:r>
            <w:proofErr w:type="spellEnd"/>
            <w:r w:rsidRPr="00174EA9">
              <w:rPr>
                <w:rFonts w:ascii="Times New Roman" w:hAnsi="Times New Roman"/>
                <w:szCs w:val="24"/>
              </w:rPr>
              <w:t xml:space="preserve"> </w:t>
            </w:r>
            <w:proofErr w:type="spellStart"/>
            <w:r w:rsidRPr="00174EA9">
              <w:rPr>
                <w:rFonts w:ascii="Times New Roman" w:hAnsi="Times New Roman"/>
                <w:szCs w:val="24"/>
              </w:rPr>
              <w:t>підвісі</w:t>
            </w:r>
            <w:proofErr w:type="spellEnd"/>
            <w:r w:rsidRPr="00174EA9">
              <w:rPr>
                <w:rFonts w:ascii="Times New Roman" w:hAnsi="Times New Roman"/>
                <w:szCs w:val="24"/>
              </w:rPr>
              <w:t xml:space="preserve">; </w:t>
            </w:r>
            <w:proofErr w:type="spellStart"/>
            <w:r w:rsidRPr="00174EA9">
              <w:rPr>
                <w:rFonts w:ascii="Times New Roman" w:hAnsi="Times New Roman"/>
                <w:szCs w:val="24"/>
              </w:rPr>
              <w:t>об’єктив</w:t>
            </w:r>
            <w:proofErr w:type="spellEnd"/>
            <w:r w:rsidRPr="00174EA9">
              <w:rPr>
                <w:rFonts w:ascii="Times New Roman" w:hAnsi="Times New Roman"/>
                <w:szCs w:val="24"/>
              </w:rPr>
              <w:t xml:space="preserve"> повинен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фіксовану</w:t>
            </w:r>
            <w:proofErr w:type="spellEnd"/>
            <w:r w:rsidRPr="00174EA9">
              <w:rPr>
                <w:rFonts w:ascii="Times New Roman" w:hAnsi="Times New Roman"/>
                <w:szCs w:val="24"/>
              </w:rPr>
              <w:t xml:space="preserve"> </w:t>
            </w:r>
            <w:proofErr w:type="spellStart"/>
            <w:r w:rsidRPr="00174EA9">
              <w:rPr>
                <w:rFonts w:ascii="Times New Roman" w:hAnsi="Times New Roman"/>
                <w:szCs w:val="24"/>
              </w:rPr>
              <w:t>фокусну</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відстань</w:t>
            </w:r>
            <w:proofErr w:type="spellEnd"/>
            <w:r w:rsidRPr="00174EA9">
              <w:rPr>
                <w:rFonts w:ascii="Times New Roman" w:hAnsi="Times New Roman"/>
                <w:szCs w:val="24"/>
              </w:rPr>
              <w:t>;</w:t>
            </w:r>
          </w:p>
          <w:p w14:paraId="0383A805"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г) за результатами </w:t>
            </w:r>
            <w:proofErr w:type="spellStart"/>
            <w:r w:rsidRPr="00174EA9">
              <w:rPr>
                <w:rFonts w:ascii="Times New Roman" w:hAnsi="Times New Roman"/>
                <w:szCs w:val="24"/>
              </w:rPr>
              <w:t>аерознімання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бути </w:t>
            </w:r>
            <w:proofErr w:type="spellStart"/>
            <w:r w:rsidRPr="00174EA9">
              <w:rPr>
                <w:rFonts w:ascii="Times New Roman" w:hAnsi="Times New Roman"/>
                <w:szCs w:val="24"/>
              </w:rPr>
              <w:t>створені</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фотоплани</w:t>
            </w:r>
            <w:proofErr w:type="spellEnd"/>
            <w:r w:rsidRPr="00174EA9">
              <w:rPr>
                <w:rFonts w:ascii="Times New Roman" w:hAnsi="Times New Roman"/>
                <w:szCs w:val="24"/>
              </w:rPr>
              <w:t xml:space="preserve"> </w:t>
            </w:r>
            <w:proofErr w:type="spellStart"/>
            <w:r w:rsidRPr="00174EA9">
              <w:rPr>
                <w:rFonts w:ascii="Times New Roman" w:hAnsi="Times New Roman"/>
                <w:color w:val="000000"/>
                <w:szCs w:val="24"/>
                <w:shd w:val="clear" w:color="auto" w:fill="FFFFFF"/>
              </w:rPr>
              <w:t>високої</w:t>
            </w:r>
            <w:proofErr w:type="spellEnd"/>
            <w:r w:rsidRPr="00174EA9">
              <w:rPr>
                <w:rFonts w:ascii="Times New Roman" w:hAnsi="Times New Roman"/>
                <w:color w:val="000000"/>
                <w:szCs w:val="24"/>
                <w:shd w:val="clear" w:color="auto" w:fill="FFFFFF"/>
              </w:rPr>
              <w:t xml:space="preserve"> </w:t>
            </w:r>
            <w:proofErr w:type="spellStart"/>
            <w:r w:rsidRPr="00174EA9">
              <w:rPr>
                <w:rFonts w:ascii="Times New Roman" w:hAnsi="Times New Roman"/>
                <w:color w:val="000000"/>
                <w:szCs w:val="24"/>
                <w:shd w:val="clear" w:color="auto" w:fill="FFFFFF"/>
              </w:rPr>
              <w:t>роздільної</w:t>
            </w:r>
            <w:proofErr w:type="spellEnd"/>
            <w:r w:rsidRPr="00174EA9">
              <w:rPr>
                <w:rFonts w:ascii="Times New Roman" w:hAnsi="Times New Roman"/>
                <w:color w:val="000000"/>
                <w:szCs w:val="24"/>
                <w:shd w:val="clear" w:color="auto" w:fill="FFFFFF"/>
              </w:rPr>
              <w:t xml:space="preserve"> </w:t>
            </w:r>
            <w:proofErr w:type="spellStart"/>
            <w:r w:rsidRPr="00174EA9">
              <w:rPr>
                <w:rFonts w:ascii="Times New Roman" w:hAnsi="Times New Roman"/>
                <w:color w:val="000000"/>
                <w:szCs w:val="24"/>
                <w:shd w:val="clear" w:color="auto" w:fill="FFFFFF"/>
              </w:rPr>
              <w:t>здатності</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цифрова</w:t>
            </w:r>
            <w:proofErr w:type="spellEnd"/>
            <w:r w:rsidRPr="00174EA9">
              <w:rPr>
                <w:rFonts w:ascii="Times New Roman" w:hAnsi="Times New Roman"/>
                <w:szCs w:val="24"/>
              </w:rPr>
              <w:t xml:space="preserve"> модель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цифрова</w:t>
            </w:r>
            <w:proofErr w:type="spellEnd"/>
            <w:r w:rsidRPr="00174EA9">
              <w:rPr>
                <w:rFonts w:ascii="Times New Roman" w:hAnsi="Times New Roman"/>
                <w:szCs w:val="24"/>
              </w:rPr>
              <w:t xml:space="preserve"> модель </w:t>
            </w:r>
            <w:proofErr w:type="spellStart"/>
            <w:r w:rsidRPr="00174EA9">
              <w:rPr>
                <w:rFonts w:ascii="Times New Roman" w:hAnsi="Times New Roman"/>
                <w:szCs w:val="24"/>
              </w:rPr>
              <w:t>місцевості</w:t>
            </w:r>
            <w:proofErr w:type="spellEnd"/>
            <w:r w:rsidRPr="00174EA9">
              <w:rPr>
                <w:rFonts w:ascii="Times New Roman" w:hAnsi="Times New Roman"/>
                <w:szCs w:val="24"/>
              </w:rPr>
              <w:t>;</w:t>
            </w:r>
          </w:p>
          <w:p w14:paraId="6CD18614"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ґ) для </w:t>
            </w:r>
            <w:proofErr w:type="spellStart"/>
            <w:r w:rsidRPr="00174EA9">
              <w:rPr>
                <w:rFonts w:ascii="Times New Roman" w:hAnsi="Times New Roman"/>
                <w:szCs w:val="24"/>
              </w:rPr>
              <w:t>визначення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центрів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проекцій</w:t>
            </w:r>
            <w:proofErr w:type="spellEnd"/>
            <w:r w:rsidRPr="00174EA9">
              <w:rPr>
                <w:rFonts w:ascii="Times New Roman" w:hAnsi="Times New Roman"/>
                <w:szCs w:val="24"/>
              </w:rPr>
              <w:t xml:space="preserve"> </w:t>
            </w:r>
            <w:proofErr w:type="spellStart"/>
            <w:r w:rsidRPr="00174EA9">
              <w:rPr>
                <w:rFonts w:ascii="Times New Roman" w:hAnsi="Times New Roman"/>
                <w:szCs w:val="24"/>
              </w:rPr>
              <w:t>знімків</w:t>
            </w:r>
            <w:proofErr w:type="spellEnd"/>
            <w:r w:rsidRPr="00174EA9">
              <w:rPr>
                <w:rFonts w:ascii="Times New Roman" w:hAnsi="Times New Roman"/>
                <w:szCs w:val="24"/>
              </w:rPr>
              <w:t xml:space="preserve"> камера </w:t>
            </w:r>
            <w:proofErr w:type="spellStart"/>
            <w:r w:rsidRPr="00174EA9">
              <w:rPr>
                <w:rFonts w:ascii="Times New Roman" w:hAnsi="Times New Roman"/>
                <w:szCs w:val="24"/>
              </w:rPr>
              <w:t>має</w:t>
            </w:r>
            <w:proofErr w:type="spellEnd"/>
            <w:r w:rsidRPr="00174EA9">
              <w:rPr>
                <w:rFonts w:ascii="Times New Roman" w:hAnsi="Times New Roman"/>
                <w:szCs w:val="24"/>
              </w:rPr>
              <w:t xml:space="preserve"> бути </w:t>
            </w:r>
            <w:proofErr w:type="spellStart"/>
            <w:r w:rsidRPr="00174EA9">
              <w:rPr>
                <w:rFonts w:ascii="Times New Roman" w:hAnsi="Times New Roman"/>
                <w:szCs w:val="24"/>
              </w:rPr>
              <w:t>сполучена</w:t>
            </w:r>
            <w:proofErr w:type="spellEnd"/>
            <w:r w:rsidRPr="00174EA9">
              <w:rPr>
                <w:rFonts w:ascii="Times New Roman" w:hAnsi="Times New Roman"/>
                <w:szCs w:val="24"/>
              </w:rPr>
              <w:t xml:space="preserve"> з </w:t>
            </w:r>
            <w:proofErr w:type="spellStart"/>
            <w:r w:rsidRPr="00174EA9">
              <w:rPr>
                <w:rFonts w:ascii="Times New Roman" w:hAnsi="Times New Roman"/>
                <w:szCs w:val="24"/>
              </w:rPr>
              <w:t>бортовим</w:t>
            </w:r>
            <w:proofErr w:type="spellEnd"/>
            <w:r w:rsidRPr="00174EA9">
              <w:rPr>
                <w:rFonts w:ascii="Times New Roman" w:hAnsi="Times New Roman"/>
                <w:szCs w:val="24"/>
              </w:rPr>
              <w:t xml:space="preserve"> </w:t>
            </w:r>
            <w:proofErr w:type="spellStart"/>
            <w:r w:rsidRPr="00174EA9">
              <w:rPr>
                <w:rFonts w:ascii="Times New Roman" w:hAnsi="Times New Roman"/>
                <w:szCs w:val="24"/>
              </w:rPr>
              <w:t>двочастотним</w:t>
            </w:r>
            <w:proofErr w:type="spellEnd"/>
            <w:r w:rsidRPr="00174EA9">
              <w:rPr>
                <w:rFonts w:ascii="Times New Roman" w:hAnsi="Times New Roman"/>
                <w:szCs w:val="24"/>
              </w:rPr>
              <w:t xml:space="preserve"> GNSS-</w:t>
            </w:r>
            <w:proofErr w:type="spellStart"/>
            <w:r w:rsidRPr="00174EA9">
              <w:rPr>
                <w:rFonts w:ascii="Times New Roman" w:hAnsi="Times New Roman"/>
                <w:szCs w:val="24"/>
              </w:rPr>
              <w:t>приймачем</w:t>
            </w:r>
            <w:proofErr w:type="spellEnd"/>
            <w:r w:rsidRPr="00174EA9">
              <w:rPr>
                <w:rFonts w:ascii="Times New Roman" w:hAnsi="Times New Roman"/>
                <w:szCs w:val="24"/>
              </w:rPr>
              <w:t xml:space="preserve"> </w:t>
            </w:r>
            <w:proofErr w:type="spellStart"/>
            <w:r w:rsidRPr="00174EA9">
              <w:rPr>
                <w:rFonts w:ascii="Times New Roman" w:hAnsi="Times New Roman"/>
                <w:szCs w:val="24"/>
              </w:rPr>
              <w:t>із</w:t>
            </w:r>
            <w:proofErr w:type="spellEnd"/>
            <w:r w:rsidRPr="00174EA9">
              <w:rPr>
                <w:rFonts w:ascii="Times New Roman" w:hAnsi="Times New Roman"/>
                <w:szCs w:val="24"/>
              </w:rPr>
              <w:t xml:space="preserve"> частотою </w:t>
            </w:r>
            <w:proofErr w:type="spellStart"/>
            <w:r w:rsidRPr="00174EA9">
              <w:rPr>
                <w:rFonts w:ascii="Times New Roman" w:hAnsi="Times New Roman"/>
                <w:szCs w:val="24"/>
              </w:rPr>
              <w:t>отримання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даних</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10Гц;</w:t>
            </w:r>
          </w:p>
          <w:p w14:paraId="3D11AB4C"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д) геометрична </w:t>
            </w:r>
            <w:proofErr w:type="spellStart"/>
            <w:r w:rsidRPr="00174EA9">
              <w:rPr>
                <w:rFonts w:ascii="Times New Roman" w:hAnsi="Times New Roman"/>
                <w:szCs w:val="24"/>
              </w:rPr>
              <w:t>роздільна</w:t>
            </w:r>
            <w:proofErr w:type="spellEnd"/>
            <w:r w:rsidRPr="00174EA9">
              <w:rPr>
                <w:rFonts w:ascii="Times New Roman" w:hAnsi="Times New Roman"/>
                <w:szCs w:val="24"/>
              </w:rPr>
              <w:t xml:space="preserve"> </w:t>
            </w:r>
            <w:proofErr w:type="spellStart"/>
            <w:r w:rsidRPr="00174EA9">
              <w:rPr>
                <w:rFonts w:ascii="Times New Roman" w:hAnsi="Times New Roman"/>
                <w:szCs w:val="24"/>
              </w:rPr>
              <w:t>здатність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знімків</w:t>
            </w:r>
            <w:proofErr w:type="spellEnd"/>
            <w:r w:rsidRPr="00174EA9">
              <w:rPr>
                <w:rFonts w:ascii="Times New Roman" w:hAnsi="Times New Roman"/>
                <w:szCs w:val="24"/>
              </w:rPr>
              <w:t xml:space="preserve"> (</w:t>
            </w:r>
            <w:proofErr w:type="spellStart"/>
            <w:r w:rsidRPr="00174EA9">
              <w:rPr>
                <w:rFonts w:ascii="Times New Roman" w:hAnsi="Times New Roman"/>
                <w:szCs w:val="24"/>
              </w:rPr>
              <w:t>оригінальний</w:t>
            </w:r>
            <w:proofErr w:type="spellEnd"/>
            <w:r w:rsidRPr="00174EA9">
              <w:rPr>
                <w:rFonts w:ascii="Times New Roman" w:hAnsi="Times New Roman"/>
                <w:szCs w:val="24"/>
              </w:rPr>
              <w:t xml:space="preserve"> </w:t>
            </w:r>
            <w:proofErr w:type="spellStart"/>
            <w:r w:rsidRPr="00174EA9">
              <w:rPr>
                <w:rFonts w:ascii="Times New Roman" w:hAnsi="Times New Roman"/>
                <w:szCs w:val="24"/>
              </w:rPr>
              <w:t>розмір</w:t>
            </w:r>
            <w:proofErr w:type="spellEnd"/>
            <w:r w:rsidRPr="00174EA9">
              <w:rPr>
                <w:rFonts w:ascii="Times New Roman" w:hAnsi="Times New Roman"/>
                <w:szCs w:val="24"/>
              </w:rPr>
              <w:t xml:space="preserve"> </w:t>
            </w:r>
            <w:proofErr w:type="spellStart"/>
            <w:r w:rsidRPr="00174EA9">
              <w:rPr>
                <w:rFonts w:ascii="Times New Roman" w:hAnsi="Times New Roman"/>
                <w:szCs w:val="24"/>
              </w:rPr>
              <w:t>пікселя</w:t>
            </w:r>
            <w:proofErr w:type="spellEnd"/>
            <w:r w:rsidRPr="00174EA9">
              <w:rPr>
                <w:rFonts w:ascii="Times New Roman" w:hAnsi="Times New Roman"/>
                <w:szCs w:val="24"/>
              </w:rPr>
              <w:t xml:space="preserve"> на </w:t>
            </w:r>
            <w:proofErr w:type="spellStart"/>
            <w:r w:rsidRPr="00174EA9">
              <w:rPr>
                <w:rFonts w:ascii="Times New Roman" w:hAnsi="Times New Roman"/>
                <w:szCs w:val="24"/>
              </w:rPr>
              <w:t>місцевості</w:t>
            </w:r>
            <w:proofErr w:type="spellEnd"/>
            <w:r w:rsidRPr="00174EA9">
              <w:rPr>
                <w:rFonts w:ascii="Times New Roman" w:hAnsi="Times New Roman"/>
                <w:szCs w:val="24"/>
              </w:rPr>
              <w:t xml:space="preserve">) </w:t>
            </w:r>
            <w:proofErr w:type="spellStart"/>
            <w:r w:rsidRPr="00174EA9">
              <w:rPr>
                <w:rFonts w:ascii="Times New Roman" w:hAnsi="Times New Roman"/>
                <w:szCs w:val="24"/>
              </w:rPr>
              <w:t>має</w:t>
            </w:r>
            <w:proofErr w:type="spellEnd"/>
            <w:r w:rsidRPr="00174EA9">
              <w:rPr>
                <w:rFonts w:ascii="Times New Roman" w:hAnsi="Times New Roman"/>
                <w:szCs w:val="24"/>
              </w:rPr>
              <w:t xml:space="preserve"> </w:t>
            </w:r>
            <w:proofErr w:type="spellStart"/>
            <w:r w:rsidRPr="00174EA9">
              <w:rPr>
                <w:rFonts w:ascii="Times New Roman" w:hAnsi="Times New Roman"/>
                <w:szCs w:val="24"/>
              </w:rPr>
              <w:t>становити</w:t>
            </w:r>
            <w:proofErr w:type="spellEnd"/>
            <w:r w:rsidRPr="00174EA9">
              <w:rPr>
                <w:rFonts w:ascii="Times New Roman" w:hAnsi="Times New Roman"/>
                <w:szCs w:val="24"/>
              </w:rPr>
              <w:t>:</w:t>
            </w:r>
          </w:p>
          <w:p w14:paraId="69E54A2A"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 </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1:10 000 – 0,3 м </w:t>
            </w:r>
            <w:proofErr w:type="spellStart"/>
            <w:r w:rsidRPr="00174EA9">
              <w:rPr>
                <w:rFonts w:ascii="Times New Roman" w:hAnsi="Times New Roman"/>
                <w:szCs w:val="24"/>
              </w:rPr>
              <w:t>або</w:t>
            </w:r>
            <w:proofErr w:type="spellEnd"/>
            <w:r w:rsidRPr="00174EA9">
              <w:rPr>
                <w:rFonts w:ascii="Times New Roman" w:hAnsi="Times New Roman"/>
                <w:szCs w:val="24"/>
              </w:rPr>
              <w:t xml:space="preserve"> </w:t>
            </w:r>
            <w:proofErr w:type="spellStart"/>
            <w:r w:rsidRPr="00174EA9">
              <w:rPr>
                <w:rFonts w:ascii="Times New Roman" w:hAnsi="Times New Roman"/>
                <w:szCs w:val="24"/>
              </w:rPr>
              <w:t>краще</w:t>
            </w:r>
            <w:proofErr w:type="spellEnd"/>
            <w:r w:rsidRPr="00174EA9">
              <w:rPr>
                <w:rFonts w:ascii="Times New Roman" w:hAnsi="Times New Roman"/>
                <w:szCs w:val="24"/>
              </w:rPr>
              <w:t>;</w:t>
            </w:r>
          </w:p>
          <w:p w14:paraId="1C5B1902"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1:2 000 – 0,1 м </w:t>
            </w:r>
            <w:proofErr w:type="spellStart"/>
            <w:r w:rsidRPr="00174EA9">
              <w:rPr>
                <w:rFonts w:ascii="Times New Roman" w:hAnsi="Times New Roman"/>
                <w:szCs w:val="24"/>
              </w:rPr>
              <w:t>або</w:t>
            </w:r>
            <w:proofErr w:type="spellEnd"/>
            <w:r w:rsidRPr="00174EA9">
              <w:rPr>
                <w:rFonts w:ascii="Times New Roman" w:hAnsi="Times New Roman"/>
                <w:szCs w:val="24"/>
              </w:rPr>
              <w:t xml:space="preserve"> </w:t>
            </w:r>
            <w:proofErr w:type="spellStart"/>
            <w:r w:rsidRPr="00174EA9">
              <w:rPr>
                <w:rFonts w:ascii="Times New Roman" w:hAnsi="Times New Roman"/>
                <w:szCs w:val="24"/>
              </w:rPr>
              <w:t>краще</w:t>
            </w:r>
            <w:proofErr w:type="spellEnd"/>
            <w:r w:rsidRPr="00174EA9">
              <w:rPr>
                <w:rFonts w:ascii="Times New Roman" w:hAnsi="Times New Roman"/>
                <w:szCs w:val="24"/>
              </w:rPr>
              <w:t>;</w:t>
            </w:r>
          </w:p>
          <w:p w14:paraId="6DDB1CD8"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е) </w:t>
            </w:r>
            <w:proofErr w:type="spellStart"/>
            <w:r w:rsidRPr="00174EA9">
              <w:rPr>
                <w:rFonts w:ascii="Times New Roman" w:hAnsi="Times New Roman"/>
                <w:szCs w:val="24"/>
              </w:rPr>
              <w:t>перекриття</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фотознімків</w:t>
            </w:r>
            <w:proofErr w:type="spellEnd"/>
            <w:r w:rsidRPr="00174EA9">
              <w:rPr>
                <w:rFonts w:ascii="Times New Roman" w:hAnsi="Times New Roman"/>
                <w:szCs w:val="24"/>
              </w:rPr>
              <w:t xml:space="preserve"> на </w:t>
            </w:r>
            <w:proofErr w:type="spellStart"/>
            <w:r w:rsidRPr="00174EA9">
              <w:rPr>
                <w:rFonts w:ascii="Times New Roman" w:hAnsi="Times New Roman"/>
                <w:szCs w:val="24"/>
              </w:rPr>
              <w:t>території</w:t>
            </w:r>
            <w:proofErr w:type="spellEnd"/>
            <w:r w:rsidRPr="00174EA9">
              <w:rPr>
                <w:rFonts w:ascii="Times New Roman" w:hAnsi="Times New Roman"/>
                <w:szCs w:val="24"/>
              </w:rPr>
              <w:t xml:space="preserve"> </w:t>
            </w:r>
            <w:proofErr w:type="spellStart"/>
            <w:r w:rsidRPr="00174EA9">
              <w:rPr>
                <w:rFonts w:ascii="Times New Roman" w:hAnsi="Times New Roman"/>
                <w:szCs w:val="24"/>
              </w:rPr>
              <w:t>надання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послуг</w:t>
            </w:r>
            <w:proofErr w:type="spellEnd"/>
            <w:r w:rsidRPr="00174EA9">
              <w:rPr>
                <w:rFonts w:ascii="Times New Roman" w:hAnsi="Times New Roman"/>
                <w:szCs w:val="24"/>
              </w:rPr>
              <w:t>:</w:t>
            </w:r>
          </w:p>
          <w:p w14:paraId="09EE706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 </w:t>
            </w:r>
            <w:proofErr w:type="spellStart"/>
            <w:r w:rsidRPr="00174EA9">
              <w:rPr>
                <w:rFonts w:ascii="Times New Roman" w:hAnsi="Times New Roman"/>
                <w:szCs w:val="24"/>
              </w:rPr>
              <w:t>повздовжнє</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70%±5%;</w:t>
            </w:r>
          </w:p>
          <w:p w14:paraId="1B59C78D"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 </w:t>
            </w:r>
            <w:proofErr w:type="spellStart"/>
            <w:r w:rsidRPr="00174EA9">
              <w:rPr>
                <w:rFonts w:ascii="Times New Roman" w:hAnsi="Times New Roman"/>
                <w:szCs w:val="24"/>
              </w:rPr>
              <w:t>поперечне</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60%±5%;</w:t>
            </w:r>
          </w:p>
          <w:p w14:paraId="5E493A4C"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ж) не </w:t>
            </w:r>
            <w:proofErr w:type="spellStart"/>
            <w:r w:rsidRPr="00174EA9">
              <w:rPr>
                <w:rFonts w:ascii="Times New Roman" w:hAnsi="Times New Roman"/>
                <w:szCs w:val="24"/>
              </w:rPr>
              <w:t>допускається</w:t>
            </w:r>
            <w:proofErr w:type="spellEnd"/>
            <w:r w:rsidRPr="00174EA9">
              <w:rPr>
                <w:rFonts w:ascii="Times New Roman" w:hAnsi="Times New Roman"/>
                <w:szCs w:val="24"/>
              </w:rPr>
              <w:t xml:space="preserve"> </w:t>
            </w:r>
            <w:proofErr w:type="spellStart"/>
            <w:r w:rsidRPr="00174EA9">
              <w:rPr>
                <w:rFonts w:ascii="Times New Roman" w:hAnsi="Times New Roman"/>
                <w:szCs w:val="24"/>
              </w:rPr>
              <w:t>наявність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факторів</w:t>
            </w:r>
            <w:proofErr w:type="spellEnd"/>
            <w:r w:rsidRPr="00174EA9">
              <w:rPr>
                <w:rFonts w:ascii="Times New Roman" w:hAnsi="Times New Roman"/>
                <w:szCs w:val="24"/>
              </w:rPr>
              <w:t xml:space="preserve"> </w:t>
            </w:r>
            <w:proofErr w:type="spellStart"/>
            <w:r w:rsidRPr="00174EA9">
              <w:rPr>
                <w:rFonts w:ascii="Times New Roman" w:hAnsi="Times New Roman"/>
                <w:szCs w:val="24"/>
              </w:rPr>
              <w:t>зовнішнього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середовища</w:t>
            </w:r>
            <w:proofErr w:type="spellEnd"/>
            <w:r w:rsidRPr="00174EA9">
              <w:rPr>
                <w:rFonts w:ascii="Times New Roman" w:hAnsi="Times New Roman"/>
                <w:szCs w:val="24"/>
              </w:rPr>
              <w:t xml:space="preserve"> (</w:t>
            </w:r>
            <w:proofErr w:type="spellStart"/>
            <w:r w:rsidRPr="00174EA9">
              <w:rPr>
                <w:rFonts w:ascii="Times New Roman" w:hAnsi="Times New Roman"/>
                <w:szCs w:val="24"/>
              </w:rPr>
              <w:t>хмар</w:t>
            </w:r>
            <w:proofErr w:type="spellEnd"/>
            <w:r w:rsidRPr="00174EA9">
              <w:rPr>
                <w:rFonts w:ascii="Times New Roman" w:hAnsi="Times New Roman"/>
                <w:szCs w:val="24"/>
              </w:rPr>
              <w:t xml:space="preserve">, </w:t>
            </w:r>
            <w:proofErr w:type="spellStart"/>
            <w:r w:rsidRPr="00174EA9">
              <w:rPr>
                <w:rFonts w:ascii="Times New Roman" w:hAnsi="Times New Roman"/>
                <w:szCs w:val="24"/>
              </w:rPr>
              <w:t>туманів</w:t>
            </w:r>
            <w:proofErr w:type="spellEnd"/>
            <w:r w:rsidRPr="00174EA9">
              <w:rPr>
                <w:rFonts w:ascii="Times New Roman" w:hAnsi="Times New Roman"/>
                <w:szCs w:val="24"/>
              </w:rPr>
              <w:t xml:space="preserve">, </w:t>
            </w:r>
            <w:proofErr w:type="spellStart"/>
            <w:r w:rsidRPr="00174EA9">
              <w:rPr>
                <w:rFonts w:ascii="Times New Roman" w:hAnsi="Times New Roman"/>
                <w:szCs w:val="24"/>
              </w:rPr>
              <w:t>снігу</w:t>
            </w:r>
            <w:proofErr w:type="spellEnd"/>
            <w:r w:rsidRPr="00174EA9">
              <w:rPr>
                <w:rFonts w:ascii="Times New Roman" w:hAnsi="Times New Roman"/>
                <w:szCs w:val="24"/>
              </w:rPr>
              <w:t xml:space="preserve">), </w:t>
            </w:r>
            <w:proofErr w:type="spellStart"/>
            <w:r w:rsidRPr="00174EA9">
              <w:rPr>
                <w:rFonts w:ascii="Times New Roman" w:hAnsi="Times New Roman"/>
                <w:szCs w:val="24"/>
              </w:rPr>
              <w:t>які</w:t>
            </w:r>
            <w:proofErr w:type="spellEnd"/>
            <w:r w:rsidRPr="00174EA9">
              <w:rPr>
                <w:rFonts w:ascii="Times New Roman" w:hAnsi="Times New Roman"/>
                <w:szCs w:val="24"/>
              </w:rPr>
              <w:t xml:space="preserve"> </w:t>
            </w:r>
            <w:proofErr w:type="spellStart"/>
            <w:r w:rsidRPr="00174EA9">
              <w:rPr>
                <w:rFonts w:ascii="Times New Roman" w:hAnsi="Times New Roman"/>
                <w:szCs w:val="24"/>
              </w:rPr>
              <w:t>закривають</w:t>
            </w:r>
            <w:proofErr w:type="spellEnd"/>
            <w:r w:rsidRPr="00174EA9">
              <w:rPr>
                <w:rFonts w:ascii="Times New Roman" w:hAnsi="Times New Roman"/>
                <w:szCs w:val="24"/>
              </w:rPr>
              <w:t xml:space="preserve"> </w:t>
            </w:r>
            <w:proofErr w:type="spellStart"/>
            <w:r w:rsidRPr="00174EA9">
              <w:rPr>
                <w:rFonts w:ascii="Times New Roman" w:hAnsi="Times New Roman"/>
                <w:szCs w:val="24"/>
              </w:rPr>
              <w:t>елементи</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місцевості</w:t>
            </w:r>
            <w:proofErr w:type="spellEnd"/>
            <w:r w:rsidRPr="00174EA9">
              <w:rPr>
                <w:rFonts w:ascii="Times New Roman" w:hAnsi="Times New Roman"/>
                <w:szCs w:val="24"/>
              </w:rPr>
              <w:t xml:space="preserve">, </w:t>
            </w:r>
            <w:proofErr w:type="spellStart"/>
            <w:r w:rsidRPr="00174EA9">
              <w:rPr>
                <w:rFonts w:ascii="Times New Roman" w:hAnsi="Times New Roman"/>
                <w:szCs w:val="24"/>
              </w:rPr>
              <w:t>що</w:t>
            </w:r>
            <w:proofErr w:type="spellEnd"/>
            <w:r w:rsidRPr="00174EA9">
              <w:rPr>
                <w:rFonts w:ascii="Times New Roman" w:hAnsi="Times New Roman"/>
                <w:szCs w:val="24"/>
              </w:rPr>
              <w:t xml:space="preserve"> </w:t>
            </w:r>
            <w:proofErr w:type="spellStart"/>
            <w:r w:rsidRPr="00174EA9">
              <w:rPr>
                <w:rFonts w:ascii="Times New Roman" w:hAnsi="Times New Roman"/>
                <w:szCs w:val="24"/>
              </w:rPr>
              <w:t>суттєво</w:t>
            </w:r>
            <w:proofErr w:type="spellEnd"/>
            <w:r w:rsidRPr="00174EA9">
              <w:rPr>
                <w:rFonts w:ascii="Times New Roman" w:hAnsi="Times New Roman"/>
                <w:szCs w:val="24"/>
              </w:rPr>
              <w:t xml:space="preserve"> </w:t>
            </w:r>
            <w:proofErr w:type="spellStart"/>
            <w:r w:rsidRPr="00174EA9">
              <w:rPr>
                <w:rFonts w:ascii="Times New Roman" w:hAnsi="Times New Roman"/>
                <w:szCs w:val="24"/>
              </w:rPr>
              <w:t>знижує</w:t>
            </w:r>
            <w:proofErr w:type="spellEnd"/>
            <w:r w:rsidRPr="00174EA9">
              <w:rPr>
                <w:rFonts w:ascii="Times New Roman" w:hAnsi="Times New Roman"/>
                <w:szCs w:val="24"/>
              </w:rPr>
              <w:t xml:space="preserve"> </w:t>
            </w:r>
            <w:proofErr w:type="spellStart"/>
            <w:r w:rsidRPr="00174EA9">
              <w:rPr>
                <w:rFonts w:ascii="Times New Roman" w:hAnsi="Times New Roman"/>
                <w:szCs w:val="24"/>
              </w:rPr>
              <w:t>якісні</w:t>
            </w:r>
            <w:proofErr w:type="spellEnd"/>
            <w:r w:rsidRPr="00174EA9">
              <w:rPr>
                <w:rFonts w:ascii="Times New Roman" w:hAnsi="Times New Roman"/>
                <w:szCs w:val="24"/>
              </w:rPr>
              <w:t xml:space="preserve"> і </w:t>
            </w:r>
            <w:proofErr w:type="spellStart"/>
            <w:r w:rsidRPr="00174EA9">
              <w:rPr>
                <w:rFonts w:ascii="Times New Roman" w:hAnsi="Times New Roman"/>
                <w:szCs w:val="24"/>
              </w:rPr>
              <w:t>кількісні</w:t>
            </w:r>
            <w:proofErr w:type="spellEnd"/>
            <w:r w:rsidRPr="00174EA9">
              <w:rPr>
                <w:rFonts w:ascii="Times New Roman" w:hAnsi="Times New Roman"/>
                <w:szCs w:val="24"/>
              </w:rPr>
              <w:t xml:space="preserve"> характеристики </w:t>
            </w:r>
            <w:proofErr w:type="spellStart"/>
            <w:r w:rsidRPr="00174EA9">
              <w:rPr>
                <w:rFonts w:ascii="Times New Roman" w:hAnsi="Times New Roman"/>
                <w:szCs w:val="24"/>
              </w:rPr>
              <w:t>кінцевих</w:t>
            </w:r>
            <w:proofErr w:type="spellEnd"/>
            <w:r w:rsidRPr="00174EA9">
              <w:rPr>
                <w:rFonts w:ascii="Times New Roman" w:hAnsi="Times New Roman"/>
                <w:szCs w:val="24"/>
              </w:rPr>
              <w:t xml:space="preserve"> </w:t>
            </w:r>
            <w:proofErr w:type="spellStart"/>
            <w:r w:rsidRPr="00174EA9">
              <w:rPr>
                <w:rFonts w:ascii="Times New Roman" w:hAnsi="Times New Roman"/>
                <w:szCs w:val="24"/>
              </w:rPr>
              <w:t>матеріалів</w:t>
            </w:r>
            <w:proofErr w:type="spellEnd"/>
            <w:r w:rsidRPr="00174EA9">
              <w:rPr>
                <w:rFonts w:ascii="Times New Roman" w:hAnsi="Times New Roman"/>
                <w:szCs w:val="24"/>
              </w:rPr>
              <w:t xml:space="preserve"> </w:t>
            </w:r>
            <w:proofErr w:type="spellStart"/>
            <w:r w:rsidRPr="00174EA9">
              <w:rPr>
                <w:rFonts w:ascii="Times New Roman" w:hAnsi="Times New Roman"/>
                <w:szCs w:val="24"/>
              </w:rPr>
              <w:t>аерофотонімання</w:t>
            </w:r>
            <w:proofErr w:type="spellEnd"/>
            <w:r w:rsidRPr="00174EA9">
              <w:rPr>
                <w:rFonts w:ascii="Times New Roman" w:hAnsi="Times New Roman"/>
                <w:szCs w:val="24"/>
              </w:rPr>
              <w:t>;</w:t>
            </w:r>
          </w:p>
          <w:p w14:paraId="3A4E59CA"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з) </w:t>
            </w:r>
            <w:proofErr w:type="spellStart"/>
            <w:r w:rsidRPr="00174EA9">
              <w:rPr>
                <w:rFonts w:ascii="Times New Roman" w:hAnsi="Times New Roman"/>
                <w:szCs w:val="24"/>
              </w:rPr>
              <w:t>аерознімання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території</w:t>
            </w:r>
            <w:proofErr w:type="spellEnd"/>
            <w:r w:rsidRPr="00174EA9">
              <w:rPr>
                <w:rFonts w:ascii="Times New Roman" w:hAnsi="Times New Roman"/>
                <w:szCs w:val="24"/>
              </w:rPr>
              <w:t xml:space="preserve"> з </w:t>
            </w:r>
            <w:proofErr w:type="spellStart"/>
            <w:r w:rsidRPr="00174EA9">
              <w:rPr>
                <w:rFonts w:ascii="Times New Roman" w:hAnsi="Times New Roman"/>
                <w:szCs w:val="24"/>
              </w:rPr>
              <w:t>висотною</w:t>
            </w:r>
            <w:proofErr w:type="spellEnd"/>
            <w:r w:rsidRPr="00174EA9">
              <w:rPr>
                <w:rFonts w:ascii="Times New Roman" w:hAnsi="Times New Roman"/>
                <w:szCs w:val="24"/>
              </w:rPr>
              <w:t xml:space="preserve"> </w:t>
            </w:r>
            <w:proofErr w:type="spellStart"/>
            <w:r w:rsidRPr="00174EA9">
              <w:rPr>
                <w:rFonts w:ascii="Times New Roman" w:hAnsi="Times New Roman"/>
                <w:szCs w:val="24"/>
              </w:rPr>
              <w:t>забудовою</w:t>
            </w:r>
            <w:proofErr w:type="spellEnd"/>
            <w:r w:rsidRPr="00174EA9">
              <w:rPr>
                <w:rFonts w:ascii="Times New Roman" w:hAnsi="Times New Roman"/>
                <w:szCs w:val="24"/>
              </w:rPr>
              <w:t xml:space="preserve"> (</w:t>
            </w:r>
            <w:proofErr w:type="spellStart"/>
            <w:r w:rsidRPr="00174EA9">
              <w:rPr>
                <w:rFonts w:ascii="Times New Roman" w:hAnsi="Times New Roman"/>
                <w:szCs w:val="24"/>
              </w:rPr>
              <w:t>будинками</w:t>
            </w:r>
            <w:proofErr w:type="spellEnd"/>
            <w:r w:rsidRPr="00174EA9">
              <w:rPr>
                <w:rFonts w:ascii="Times New Roman" w:hAnsi="Times New Roman"/>
                <w:szCs w:val="24"/>
              </w:rPr>
              <w:t xml:space="preserve"> 5 і </w:t>
            </w:r>
            <w:proofErr w:type="spellStart"/>
            <w:r w:rsidRPr="00174EA9">
              <w:rPr>
                <w:rFonts w:ascii="Times New Roman" w:hAnsi="Times New Roman"/>
                <w:szCs w:val="24"/>
              </w:rPr>
              <w:t>більше</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поверхів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повинне</w:t>
            </w:r>
            <w:proofErr w:type="spellEnd"/>
            <w:r w:rsidRPr="00174EA9">
              <w:rPr>
                <w:rFonts w:ascii="Times New Roman" w:hAnsi="Times New Roman"/>
                <w:szCs w:val="24"/>
              </w:rPr>
              <w:t xml:space="preserve"> </w:t>
            </w:r>
            <w:proofErr w:type="spellStart"/>
            <w:r w:rsidRPr="00174EA9">
              <w:rPr>
                <w:rFonts w:ascii="Times New Roman" w:hAnsi="Times New Roman"/>
                <w:szCs w:val="24"/>
              </w:rPr>
              <w:t>виконуватися</w:t>
            </w:r>
            <w:proofErr w:type="spellEnd"/>
            <w:r w:rsidRPr="00174EA9">
              <w:rPr>
                <w:rFonts w:ascii="Times New Roman" w:hAnsi="Times New Roman"/>
                <w:szCs w:val="24"/>
              </w:rPr>
              <w:t xml:space="preserve"> два рази у </w:t>
            </w:r>
            <w:proofErr w:type="spellStart"/>
            <w:r w:rsidRPr="00174EA9">
              <w:rPr>
                <w:rFonts w:ascii="Times New Roman" w:hAnsi="Times New Roman"/>
                <w:szCs w:val="24"/>
              </w:rPr>
              <w:t>перпендикулярних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напрямках</w:t>
            </w:r>
            <w:proofErr w:type="spellEnd"/>
            <w:r w:rsidRPr="00174EA9">
              <w:rPr>
                <w:rFonts w:ascii="Times New Roman" w:hAnsi="Times New Roman"/>
                <w:szCs w:val="24"/>
              </w:rPr>
              <w:t xml:space="preserve"> </w:t>
            </w:r>
            <w:proofErr w:type="spellStart"/>
            <w:r w:rsidRPr="00174EA9">
              <w:rPr>
                <w:rFonts w:ascii="Times New Roman" w:hAnsi="Times New Roman"/>
                <w:szCs w:val="24"/>
              </w:rPr>
              <w:t>маршрутів</w:t>
            </w:r>
            <w:proofErr w:type="spellEnd"/>
            <w:r w:rsidRPr="00174EA9">
              <w:rPr>
                <w:rFonts w:ascii="Times New Roman" w:hAnsi="Times New Roman"/>
                <w:szCs w:val="24"/>
              </w:rPr>
              <w:t xml:space="preserve"> </w:t>
            </w:r>
            <w:proofErr w:type="spellStart"/>
            <w:r w:rsidRPr="00174EA9">
              <w:rPr>
                <w:rFonts w:ascii="Times New Roman" w:hAnsi="Times New Roman"/>
                <w:szCs w:val="24"/>
              </w:rPr>
              <w:t>із</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перекриттям</w:t>
            </w:r>
            <w:proofErr w:type="spellEnd"/>
            <w:r w:rsidRPr="00174EA9">
              <w:rPr>
                <w:rFonts w:ascii="Times New Roman" w:hAnsi="Times New Roman"/>
                <w:szCs w:val="24"/>
              </w:rPr>
              <w:t xml:space="preserve"> </w:t>
            </w:r>
            <w:proofErr w:type="spellStart"/>
            <w:r w:rsidRPr="00174EA9">
              <w:rPr>
                <w:rFonts w:ascii="Times New Roman" w:hAnsi="Times New Roman"/>
                <w:szCs w:val="24"/>
              </w:rPr>
              <w:t>вказаним</w:t>
            </w:r>
            <w:proofErr w:type="spellEnd"/>
            <w:r w:rsidRPr="00174EA9">
              <w:rPr>
                <w:rFonts w:ascii="Times New Roman" w:hAnsi="Times New Roman"/>
                <w:szCs w:val="24"/>
              </w:rPr>
              <w:t xml:space="preserve"> у </w:t>
            </w:r>
            <w:proofErr w:type="spellStart"/>
            <w:r w:rsidRPr="00174EA9">
              <w:rPr>
                <w:rFonts w:ascii="Times New Roman" w:hAnsi="Times New Roman"/>
                <w:szCs w:val="24"/>
              </w:rPr>
              <w:t>пункті</w:t>
            </w:r>
            <w:proofErr w:type="spellEnd"/>
            <w:r w:rsidRPr="00174EA9">
              <w:rPr>
                <w:rFonts w:ascii="Times New Roman" w:hAnsi="Times New Roman"/>
                <w:szCs w:val="24"/>
              </w:rPr>
              <w:t xml:space="preserve"> 2.2, (е), </w:t>
            </w:r>
            <w:proofErr w:type="spellStart"/>
            <w:r w:rsidRPr="00174EA9">
              <w:rPr>
                <w:rFonts w:ascii="Times New Roman" w:hAnsi="Times New Roman"/>
                <w:szCs w:val="24"/>
              </w:rPr>
              <w:t>або</w:t>
            </w:r>
            <w:proofErr w:type="spellEnd"/>
            <w:r w:rsidRPr="00174EA9">
              <w:rPr>
                <w:rFonts w:ascii="Times New Roman" w:hAnsi="Times New Roman"/>
                <w:szCs w:val="24"/>
              </w:rPr>
              <w:t xml:space="preserve"> один раз </w:t>
            </w:r>
            <w:proofErr w:type="spellStart"/>
            <w:r w:rsidRPr="00174EA9">
              <w:rPr>
                <w:rFonts w:ascii="Times New Roman" w:hAnsi="Times New Roman"/>
                <w:szCs w:val="24"/>
              </w:rPr>
              <w:t>із</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перекриттям</w:t>
            </w:r>
            <w:proofErr w:type="spellEnd"/>
            <w:r w:rsidRPr="00174EA9">
              <w:rPr>
                <w:rFonts w:ascii="Times New Roman" w:hAnsi="Times New Roman"/>
                <w:szCs w:val="24"/>
              </w:rPr>
              <w:t>:</w:t>
            </w:r>
          </w:p>
          <w:p w14:paraId="6AD76E9A" w14:textId="77777777" w:rsidR="0068759A" w:rsidRPr="00174EA9" w:rsidRDefault="0068759A" w:rsidP="00662549">
            <w:pPr>
              <w:pBdr>
                <w:top w:val="nil"/>
                <w:left w:val="nil"/>
                <w:bottom w:val="nil"/>
                <w:right w:val="nil"/>
                <w:between w:val="nil"/>
              </w:pBdr>
              <w:rPr>
                <w:rFonts w:ascii="Times New Roman" w:hAnsi="Times New Roman"/>
                <w:szCs w:val="24"/>
              </w:rPr>
            </w:pPr>
            <w:r w:rsidRPr="00174EA9">
              <w:rPr>
                <w:rFonts w:ascii="Times New Roman" w:hAnsi="Times New Roman"/>
                <w:szCs w:val="24"/>
              </w:rPr>
              <w:t xml:space="preserve">▪ </w:t>
            </w:r>
            <w:proofErr w:type="spellStart"/>
            <w:r w:rsidRPr="00174EA9">
              <w:rPr>
                <w:rFonts w:ascii="Times New Roman" w:hAnsi="Times New Roman"/>
                <w:szCs w:val="24"/>
              </w:rPr>
              <w:t>повздовжнє</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80%±5%;</w:t>
            </w:r>
          </w:p>
          <w:p w14:paraId="65BAEA14" w14:textId="77777777" w:rsidR="0068759A" w:rsidRPr="00174EA9" w:rsidRDefault="0068759A" w:rsidP="00662549">
            <w:pPr>
              <w:pBdr>
                <w:top w:val="nil"/>
                <w:left w:val="nil"/>
                <w:bottom w:val="nil"/>
                <w:right w:val="nil"/>
                <w:between w:val="nil"/>
              </w:pBdr>
              <w:rPr>
                <w:rFonts w:ascii="Times New Roman" w:hAnsi="Times New Roman"/>
                <w:szCs w:val="24"/>
              </w:rPr>
            </w:pPr>
            <w:r w:rsidRPr="00174EA9">
              <w:rPr>
                <w:rFonts w:ascii="Times New Roman" w:hAnsi="Times New Roman"/>
                <w:szCs w:val="24"/>
              </w:rPr>
              <w:t xml:space="preserve">▪ </w:t>
            </w:r>
            <w:proofErr w:type="spellStart"/>
            <w:r w:rsidRPr="00174EA9">
              <w:rPr>
                <w:rFonts w:ascii="Times New Roman" w:hAnsi="Times New Roman"/>
                <w:szCs w:val="24"/>
              </w:rPr>
              <w:t>поперечне</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перекриття</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80%±5%.</w:t>
            </w:r>
          </w:p>
        </w:tc>
      </w:tr>
      <w:tr w:rsidR="0068759A" w:rsidRPr="00174EA9" w14:paraId="45411FFE" w14:textId="77777777" w:rsidTr="00662549">
        <w:tc>
          <w:tcPr>
            <w:tcW w:w="576" w:type="dxa"/>
          </w:tcPr>
          <w:p w14:paraId="3ED16961"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2.3.</w:t>
            </w:r>
          </w:p>
        </w:tc>
        <w:tc>
          <w:tcPr>
            <w:tcW w:w="9279" w:type="dxa"/>
          </w:tcPr>
          <w:p w14:paraId="02C47174"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елементів</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орієнтування</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цифрових</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фотознімків</w:t>
            </w:r>
            <w:proofErr w:type="spellEnd"/>
          </w:p>
        </w:tc>
      </w:tr>
      <w:tr w:rsidR="0068759A" w:rsidRPr="00174EA9" w14:paraId="28A58E15" w14:textId="77777777" w:rsidTr="00662549">
        <w:tc>
          <w:tcPr>
            <w:tcW w:w="576" w:type="dxa"/>
          </w:tcPr>
          <w:p w14:paraId="6E753D99" w14:textId="77777777" w:rsidR="0068759A" w:rsidRPr="00174EA9" w:rsidRDefault="0068759A" w:rsidP="00662549">
            <w:pPr>
              <w:jc w:val="both"/>
              <w:rPr>
                <w:rFonts w:ascii="Times New Roman" w:hAnsi="Times New Roman"/>
                <w:szCs w:val="24"/>
              </w:rPr>
            </w:pPr>
          </w:p>
        </w:tc>
        <w:tc>
          <w:tcPr>
            <w:tcW w:w="9279" w:type="dxa"/>
          </w:tcPr>
          <w:p w14:paraId="22C8FDC3"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центри </w:t>
            </w:r>
            <w:proofErr w:type="spellStart"/>
            <w:r w:rsidRPr="00174EA9">
              <w:rPr>
                <w:rFonts w:ascii="Times New Roman" w:hAnsi="Times New Roman"/>
                <w:szCs w:val="24"/>
              </w:rPr>
              <w:t>проекцій</w:t>
            </w:r>
            <w:proofErr w:type="spellEnd"/>
            <w:r w:rsidRPr="00174EA9">
              <w:rPr>
                <w:rFonts w:ascii="Times New Roman" w:hAnsi="Times New Roman"/>
                <w:szCs w:val="24"/>
              </w:rPr>
              <w:t xml:space="preserve"> </w:t>
            </w:r>
            <w:proofErr w:type="spellStart"/>
            <w:r w:rsidRPr="00174EA9">
              <w:rPr>
                <w:rFonts w:ascii="Times New Roman" w:hAnsi="Times New Roman"/>
                <w:szCs w:val="24"/>
              </w:rPr>
              <w:t>всіх</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фотознімків</w:t>
            </w:r>
            <w:proofErr w:type="spellEnd"/>
            <w:r w:rsidRPr="00174EA9">
              <w:rPr>
                <w:rFonts w:ascii="Times New Roman" w:hAnsi="Times New Roman"/>
                <w:szCs w:val="24"/>
              </w:rPr>
              <w:t xml:space="preserve"> </w:t>
            </w:r>
            <w:proofErr w:type="spellStart"/>
            <w:r w:rsidRPr="00174EA9">
              <w:rPr>
                <w:rFonts w:ascii="Times New Roman" w:hAnsi="Times New Roman"/>
                <w:szCs w:val="24"/>
              </w:rPr>
              <w:t>мають</w:t>
            </w:r>
            <w:proofErr w:type="spellEnd"/>
            <w:r w:rsidRPr="00174EA9">
              <w:rPr>
                <w:rFonts w:ascii="Times New Roman" w:hAnsi="Times New Roman"/>
                <w:szCs w:val="24"/>
              </w:rPr>
              <w:t xml:space="preserve"> бути </w:t>
            </w:r>
            <w:proofErr w:type="spellStart"/>
            <w:r w:rsidRPr="00174EA9">
              <w:rPr>
                <w:rFonts w:ascii="Times New Roman" w:hAnsi="Times New Roman"/>
                <w:szCs w:val="24"/>
              </w:rPr>
              <w:t>визначені</w:t>
            </w:r>
            <w:proofErr w:type="spellEnd"/>
            <w:r w:rsidRPr="00174EA9">
              <w:rPr>
                <w:rFonts w:ascii="Times New Roman" w:hAnsi="Times New Roman"/>
                <w:szCs w:val="24"/>
              </w:rPr>
              <w:t xml:space="preserve"> за </w:t>
            </w:r>
            <w:proofErr w:type="spellStart"/>
            <w:r w:rsidRPr="00174EA9">
              <w:rPr>
                <w:rFonts w:ascii="Times New Roman" w:hAnsi="Times New Roman"/>
                <w:szCs w:val="24"/>
              </w:rPr>
              <w:t>допомогою</w:t>
            </w:r>
            <w:proofErr w:type="spellEnd"/>
            <w:r w:rsidRPr="00174EA9">
              <w:rPr>
                <w:rFonts w:ascii="Times New Roman" w:hAnsi="Times New Roman"/>
                <w:szCs w:val="24"/>
              </w:rPr>
              <w:t xml:space="preserve"> </w:t>
            </w:r>
            <w:proofErr w:type="spellStart"/>
            <w:r w:rsidRPr="00174EA9">
              <w:rPr>
                <w:rFonts w:ascii="Times New Roman" w:hAnsi="Times New Roman"/>
                <w:szCs w:val="24"/>
              </w:rPr>
              <w:t>бортової</w:t>
            </w:r>
            <w:proofErr w:type="spellEnd"/>
            <w:r w:rsidRPr="00174EA9">
              <w:rPr>
                <w:rFonts w:ascii="Times New Roman" w:hAnsi="Times New Roman"/>
                <w:szCs w:val="24"/>
              </w:rPr>
              <w:t xml:space="preserve"> GNSS </w:t>
            </w:r>
            <w:proofErr w:type="spellStart"/>
            <w:r w:rsidRPr="00174EA9">
              <w:rPr>
                <w:rFonts w:ascii="Times New Roman" w:hAnsi="Times New Roman"/>
                <w:szCs w:val="24"/>
              </w:rPr>
              <w:t>системи</w:t>
            </w:r>
            <w:proofErr w:type="spellEnd"/>
            <w:r w:rsidRPr="00174EA9">
              <w:rPr>
                <w:rFonts w:ascii="Times New Roman" w:hAnsi="Times New Roman"/>
                <w:szCs w:val="24"/>
              </w:rPr>
              <w:t xml:space="preserve">, </w:t>
            </w:r>
            <w:proofErr w:type="spellStart"/>
            <w:r w:rsidRPr="00174EA9">
              <w:rPr>
                <w:rFonts w:ascii="Times New Roman" w:hAnsi="Times New Roman"/>
                <w:szCs w:val="24"/>
              </w:rPr>
              <w:t>що</w:t>
            </w:r>
            <w:proofErr w:type="spellEnd"/>
            <w:r w:rsidRPr="00174EA9">
              <w:rPr>
                <w:rFonts w:ascii="Times New Roman" w:hAnsi="Times New Roman"/>
                <w:szCs w:val="24"/>
              </w:rPr>
              <w:t xml:space="preserve"> </w:t>
            </w:r>
            <w:proofErr w:type="spellStart"/>
            <w:r w:rsidRPr="00174EA9">
              <w:rPr>
                <w:rFonts w:ascii="Times New Roman" w:hAnsi="Times New Roman"/>
                <w:szCs w:val="24"/>
              </w:rPr>
              <w:t>сполучена</w:t>
            </w:r>
            <w:proofErr w:type="spellEnd"/>
            <w:r w:rsidRPr="00174EA9">
              <w:rPr>
                <w:rFonts w:ascii="Times New Roman" w:hAnsi="Times New Roman"/>
                <w:szCs w:val="24"/>
              </w:rPr>
              <w:t xml:space="preserve"> з камерою; </w:t>
            </w:r>
          </w:p>
          <w:p w14:paraId="13BBD9F7"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уточнені</w:t>
            </w:r>
            <w:proofErr w:type="spellEnd"/>
            <w:r w:rsidRPr="00174EA9">
              <w:rPr>
                <w:rFonts w:ascii="Times New Roman" w:hAnsi="Times New Roman"/>
                <w:szCs w:val="24"/>
              </w:rPr>
              <w:t xml:space="preserve"> </w:t>
            </w:r>
            <w:proofErr w:type="spellStart"/>
            <w:r w:rsidRPr="00174EA9">
              <w:rPr>
                <w:rFonts w:ascii="Times New Roman" w:hAnsi="Times New Roman"/>
                <w:szCs w:val="24"/>
              </w:rPr>
              <w:t>положення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центрів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проекцій</w:t>
            </w:r>
            <w:proofErr w:type="spellEnd"/>
            <w:r w:rsidRPr="00174EA9">
              <w:rPr>
                <w:rFonts w:ascii="Times New Roman" w:hAnsi="Times New Roman"/>
                <w:szCs w:val="24"/>
              </w:rPr>
              <w:t xml:space="preserve"> </w:t>
            </w:r>
            <w:proofErr w:type="spellStart"/>
            <w:r w:rsidRPr="00174EA9">
              <w:rPr>
                <w:rFonts w:ascii="Times New Roman" w:hAnsi="Times New Roman"/>
                <w:szCs w:val="24"/>
              </w:rPr>
              <w:t>визначаються</w:t>
            </w:r>
            <w:proofErr w:type="spellEnd"/>
            <w:r w:rsidRPr="00174EA9">
              <w:rPr>
                <w:rFonts w:ascii="Times New Roman" w:hAnsi="Times New Roman"/>
                <w:szCs w:val="24"/>
              </w:rPr>
              <w:t xml:space="preserve"> за </w:t>
            </w:r>
            <w:proofErr w:type="spellStart"/>
            <w:r w:rsidRPr="00174EA9">
              <w:rPr>
                <w:rFonts w:ascii="Times New Roman" w:hAnsi="Times New Roman"/>
                <w:szCs w:val="24"/>
              </w:rPr>
              <w:t>допомогою</w:t>
            </w:r>
            <w:proofErr w:type="spellEnd"/>
            <w:r w:rsidRPr="00174EA9">
              <w:rPr>
                <w:rFonts w:ascii="Times New Roman" w:hAnsi="Times New Roman"/>
                <w:szCs w:val="24"/>
              </w:rPr>
              <w:t xml:space="preserve"> поправок </w:t>
            </w:r>
            <w:proofErr w:type="spellStart"/>
            <w:r w:rsidRPr="00174EA9">
              <w:rPr>
                <w:rFonts w:ascii="Times New Roman" w:hAnsi="Times New Roman"/>
                <w:szCs w:val="24"/>
              </w:rPr>
              <w:t>від</w:t>
            </w:r>
            <w:proofErr w:type="spellEnd"/>
            <w:r w:rsidRPr="00174EA9">
              <w:rPr>
                <w:rFonts w:ascii="Times New Roman" w:hAnsi="Times New Roman"/>
                <w:szCs w:val="24"/>
              </w:rPr>
              <w:t xml:space="preserve"> </w:t>
            </w:r>
            <w:proofErr w:type="spellStart"/>
            <w:r w:rsidRPr="00174EA9">
              <w:rPr>
                <w:rFonts w:ascii="Times New Roman" w:hAnsi="Times New Roman"/>
                <w:szCs w:val="24"/>
              </w:rPr>
              <w:t>базової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станції</w:t>
            </w:r>
            <w:proofErr w:type="spellEnd"/>
            <w:r w:rsidRPr="00174EA9">
              <w:rPr>
                <w:rFonts w:ascii="Times New Roman" w:hAnsi="Times New Roman"/>
                <w:szCs w:val="24"/>
              </w:rPr>
              <w:t xml:space="preserve"> GNSS </w:t>
            </w:r>
            <w:proofErr w:type="spellStart"/>
            <w:r w:rsidRPr="00174EA9">
              <w:rPr>
                <w:rFonts w:ascii="Times New Roman" w:hAnsi="Times New Roman"/>
                <w:szCs w:val="24"/>
              </w:rPr>
              <w:t>із</w:t>
            </w:r>
            <w:proofErr w:type="spellEnd"/>
            <w:r w:rsidRPr="00174EA9">
              <w:rPr>
                <w:rFonts w:ascii="Times New Roman" w:hAnsi="Times New Roman"/>
                <w:szCs w:val="24"/>
              </w:rPr>
              <w:t xml:space="preserve"> частотою </w:t>
            </w:r>
            <w:proofErr w:type="spellStart"/>
            <w:r w:rsidRPr="00174EA9">
              <w:rPr>
                <w:rFonts w:ascii="Times New Roman" w:hAnsi="Times New Roman"/>
                <w:szCs w:val="24"/>
              </w:rPr>
              <w:t>отримання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даних</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10Гц, </w:t>
            </w:r>
            <w:proofErr w:type="spellStart"/>
            <w:r w:rsidRPr="00174EA9">
              <w:rPr>
                <w:rFonts w:ascii="Times New Roman" w:hAnsi="Times New Roman"/>
                <w:szCs w:val="24"/>
              </w:rPr>
              <w:t>що</w:t>
            </w:r>
            <w:proofErr w:type="spellEnd"/>
            <w:r w:rsidRPr="00174EA9">
              <w:rPr>
                <w:rFonts w:ascii="Times New Roman" w:hAnsi="Times New Roman"/>
                <w:szCs w:val="24"/>
              </w:rPr>
              <w:t xml:space="preserve"> </w:t>
            </w:r>
            <w:proofErr w:type="spellStart"/>
            <w:r w:rsidRPr="00174EA9">
              <w:rPr>
                <w:rFonts w:ascii="Times New Roman" w:hAnsi="Times New Roman"/>
                <w:szCs w:val="24"/>
              </w:rPr>
              <w:t>встановлена</w:t>
            </w:r>
            <w:proofErr w:type="spellEnd"/>
            <w:r w:rsidRPr="00174EA9">
              <w:rPr>
                <w:rFonts w:ascii="Times New Roman" w:hAnsi="Times New Roman"/>
                <w:szCs w:val="24"/>
              </w:rPr>
              <w:t xml:space="preserve"> в межах району </w:t>
            </w:r>
            <w:proofErr w:type="spellStart"/>
            <w:r w:rsidRPr="00174EA9">
              <w:rPr>
                <w:rFonts w:ascii="Times New Roman" w:hAnsi="Times New Roman"/>
                <w:szCs w:val="24"/>
              </w:rPr>
              <w:t>знімання</w:t>
            </w:r>
            <w:proofErr w:type="spellEnd"/>
            <w:r w:rsidRPr="00174EA9">
              <w:rPr>
                <w:rFonts w:ascii="Times New Roman" w:hAnsi="Times New Roman"/>
                <w:szCs w:val="24"/>
              </w:rPr>
              <w:t xml:space="preserve">, в </w:t>
            </w:r>
            <w:proofErr w:type="spellStart"/>
            <w:r w:rsidRPr="00174EA9">
              <w:rPr>
                <w:rFonts w:ascii="Times New Roman" w:hAnsi="Times New Roman"/>
                <w:szCs w:val="24"/>
              </w:rPr>
              <w:t>постообробці</w:t>
            </w:r>
            <w:proofErr w:type="spellEnd"/>
            <w:r w:rsidRPr="00174EA9">
              <w:rPr>
                <w:rFonts w:ascii="Times New Roman" w:hAnsi="Times New Roman"/>
                <w:szCs w:val="24"/>
              </w:rPr>
              <w:t xml:space="preserve"> за </w:t>
            </w:r>
            <w:proofErr w:type="spellStart"/>
            <w:r w:rsidRPr="00174EA9">
              <w:rPr>
                <w:rFonts w:ascii="Times New Roman" w:hAnsi="Times New Roman"/>
                <w:szCs w:val="24"/>
              </w:rPr>
              <w:t>технологією</w:t>
            </w:r>
            <w:proofErr w:type="spellEnd"/>
            <w:r w:rsidRPr="00174EA9">
              <w:rPr>
                <w:rFonts w:ascii="Times New Roman" w:hAnsi="Times New Roman"/>
                <w:szCs w:val="24"/>
              </w:rPr>
              <w:t xml:space="preserve"> PPK. </w:t>
            </w:r>
            <w:proofErr w:type="spellStart"/>
            <w:r w:rsidRPr="00174EA9">
              <w:rPr>
                <w:rFonts w:ascii="Times New Roman" w:hAnsi="Times New Roman"/>
                <w:szCs w:val="24"/>
              </w:rPr>
              <w:t>Усі</w:t>
            </w:r>
            <w:proofErr w:type="spellEnd"/>
            <w:r w:rsidRPr="00174EA9">
              <w:rPr>
                <w:rFonts w:ascii="Times New Roman" w:hAnsi="Times New Roman"/>
                <w:szCs w:val="24"/>
              </w:rPr>
              <w:t xml:space="preserve"> </w:t>
            </w:r>
            <w:proofErr w:type="spellStart"/>
            <w:r w:rsidRPr="00174EA9">
              <w:rPr>
                <w:rFonts w:ascii="Times New Roman" w:hAnsi="Times New Roman"/>
                <w:szCs w:val="24"/>
              </w:rPr>
              <w:t>координати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знімків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фіксоване</w:t>
            </w:r>
            <w:proofErr w:type="spellEnd"/>
            <w:r w:rsidRPr="00174EA9">
              <w:rPr>
                <w:rFonts w:ascii="Times New Roman" w:hAnsi="Times New Roman"/>
                <w:szCs w:val="24"/>
              </w:rPr>
              <w:t xml:space="preserve"> </w:t>
            </w:r>
            <w:proofErr w:type="spellStart"/>
            <w:r w:rsidRPr="00174EA9">
              <w:rPr>
                <w:rFonts w:ascii="Times New Roman" w:hAnsi="Times New Roman"/>
                <w:szCs w:val="24"/>
              </w:rPr>
              <w:t>рішення</w:t>
            </w:r>
            <w:proofErr w:type="spellEnd"/>
            <w:r w:rsidRPr="00174EA9">
              <w:rPr>
                <w:rFonts w:ascii="Times New Roman" w:hAnsi="Times New Roman"/>
                <w:szCs w:val="24"/>
              </w:rPr>
              <w:t xml:space="preserve">. </w:t>
            </w:r>
          </w:p>
        </w:tc>
      </w:tr>
      <w:tr w:rsidR="0068759A" w:rsidRPr="00174EA9" w14:paraId="551535DA" w14:textId="77777777" w:rsidTr="00662549">
        <w:tc>
          <w:tcPr>
            <w:tcW w:w="576" w:type="dxa"/>
          </w:tcPr>
          <w:p w14:paraId="72487BB1"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2.4.</w:t>
            </w:r>
          </w:p>
        </w:tc>
        <w:tc>
          <w:tcPr>
            <w:tcW w:w="9279" w:type="dxa"/>
          </w:tcPr>
          <w:p w14:paraId="61BE1AC1" w14:textId="77777777" w:rsidR="0068759A" w:rsidRPr="00174EA9" w:rsidRDefault="0068759A" w:rsidP="00662549">
            <w:pPr>
              <w:pBdr>
                <w:top w:val="nil"/>
                <w:left w:val="nil"/>
                <w:bottom w:val="nil"/>
                <w:right w:val="nil"/>
                <w:between w:val="nil"/>
              </w:pBdr>
              <w:jc w:val="both"/>
              <w:rPr>
                <w:rFonts w:ascii="Times New Roman" w:hAnsi="Times New Roman"/>
                <w:b/>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цифрової</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моделі</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рельєфу</w:t>
            </w:r>
            <w:proofErr w:type="spellEnd"/>
          </w:p>
        </w:tc>
      </w:tr>
      <w:tr w:rsidR="0068759A" w:rsidRPr="00174EA9" w14:paraId="43DABAC0" w14:textId="77777777" w:rsidTr="00662549">
        <w:tc>
          <w:tcPr>
            <w:tcW w:w="576" w:type="dxa"/>
          </w:tcPr>
          <w:p w14:paraId="29BFE0EF" w14:textId="77777777" w:rsidR="0068759A" w:rsidRPr="00174EA9" w:rsidRDefault="0068759A" w:rsidP="00662549">
            <w:pPr>
              <w:jc w:val="both"/>
              <w:rPr>
                <w:rFonts w:ascii="Times New Roman" w:hAnsi="Times New Roman"/>
                <w:szCs w:val="24"/>
              </w:rPr>
            </w:pPr>
          </w:p>
        </w:tc>
        <w:tc>
          <w:tcPr>
            <w:tcW w:w="9279" w:type="dxa"/>
          </w:tcPr>
          <w:p w14:paraId="41250A83"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w:t>
            </w:r>
            <w:proofErr w:type="spellStart"/>
            <w:r w:rsidRPr="00174EA9">
              <w:rPr>
                <w:rFonts w:ascii="Times New Roman" w:hAnsi="Times New Roman"/>
                <w:szCs w:val="24"/>
              </w:rPr>
              <w:t>середня</w:t>
            </w:r>
            <w:proofErr w:type="spellEnd"/>
            <w:r w:rsidRPr="00174EA9">
              <w:rPr>
                <w:rFonts w:ascii="Times New Roman" w:hAnsi="Times New Roman"/>
                <w:szCs w:val="24"/>
              </w:rPr>
              <w:t xml:space="preserve"> </w:t>
            </w:r>
            <w:proofErr w:type="spellStart"/>
            <w:r w:rsidRPr="00174EA9">
              <w:rPr>
                <w:rFonts w:ascii="Times New Roman" w:hAnsi="Times New Roman"/>
                <w:szCs w:val="24"/>
              </w:rPr>
              <w:t>роздільна</w:t>
            </w:r>
            <w:proofErr w:type="spellEnd"/>
            <w:r w:rsidRPr="00174EA9">
              <w:rPr>
                <w:rFonts w:ascii="Times New Roman" w:hAnsi="Times New Roman"/>
                <w:szCs w:val="24"/>
              </w:rPr>
              <w:t xml:space="preserve"> </w:t>
            </w:r>
            <w:proofErr w:type="spellStart"/>
            <w:r w:rsidRPr="00174EA9">
              <w:rPr>
                <w:rFonts w:ascii="Times New Roman" w:hAnsi="Times New Roman"/>
                <w:szCs w:val="24"/>
              </w:rPr>
              <w:t>здатність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моделі</w:t>
            </w:r>
            <w:proofErr w:type="spellEnd"/>
            <w:r w:rsidRPr="00174EA9">
              <w:rPr>
                <w:rFonts w:ascii="Times New Roman" w:hAnsi="Times New Roman"/>
                <w:szCs w:val="24"/>
              </w:rPr>
              <w:t xml:space="preserve">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повинна </w:t>
            </w:r>
            <w:proofErr w:type="spellStart"/>
            <w:r w:rsidRPr="00174EA9">
              <w:rPr>
                <w:rFonts w:ascii="Times New Roman" w:hAnsi="Times New Roman"/>
                <w:szCs w:val="24"/>
              </w:rPr>
              <w:t>складати</w:t>
            </w:r>
            <w:proofErr w:type="spellEnd"/>
            <w:r w:rsidRPr="00174EA9">
              <w:rPr>
                <w:rFonts w:ascii="Times New Roman" w:hAnsi="Times New Roman"/>
                <w:szCs w:val="24"/>
              </w:rPr>
              <w:t xml:space="preserve"> 25м </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1:10000; 10м </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 :2000</w:t>
            </w:r>
          </w:p>
          <w:p w14:paraId="45112DB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цифрова</w:t>
            </w:r>
            <w:proofErr w:type="spellEnd"/>
            <w:r w:rsidRPr="00174EA9">
              <w:rPr>
                <w:rFonts w:ascii="Times New Roman" w:hAnsi="Times New Roman"/>
                <w:szCs w:val="24"/>
              </w:rPr>
              <w:t xml:space="preserve"> модель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повинна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неспотворений</w:t>
            </w:r>
            <w:proofErr w:type="spellEnd"/>
            <w:r w:rsidRPr="00174EA9">
              <w:rPr>
                <w:rFonts w:ascii="Times New Roman" w:hAnsi="Times New Roman"/>
                <w:szCs w:val="24"/>
              </w:rPr>
              <w:t xml:space="preserve"> вид, а також не </w:t>
            </w:r>
            <w:proofErr w:type="spellStart"/>
            <w:r w:rsidRPr="00174EA9">
              <w:rPr>
                <w:rFonts w:ascii="Times New Roman" w:hAnsi="Times New Roman"/>
                <w:szCs w:val="24"/>
              </w:rPr>
              <w:t>містити</w:t>
            </w:r>
            <w:proofErr w:type="spellEnd"/>
            <w:r w:rsidRPr="00174EA9">
              <w:rPr>
                <w:rFonts w:ascii="Times New Roman" w:hAnsi="Times New Roman"/>
                <w:szCs w:val="24"/>
              </w:rPr>
              <w:t xml:space="preserve"> </w:t>
            </w:r>
            <w:proofErr w:type="spellStart"/>
            <w:r w:rsidRPr="00174EA9">
              <w:rPr>
                <w:rFonts w:ascii="Times New Roman" w:hAnsi="Times New Roman"/>
                <w:szCs w:val="24"/>
              </w:rPr>
              <w:t>викривлень</w:t>
            </w:r>
            <w:proofErr w:type="spellEnd"/>
            <w:r w:rsidRPr="00174EA9">
              <w:rPr>
                <w:rFonts w:ascii="Times New Roman" w:hAnsi="Times New Roman"/>
                <w:szCs w:val="24"/>
              </w:rPr>
              <w:t xml:space="preserve">, зон </w:t>
            </w:r>
            <w:proofErr w:type="spellStart"/>
            <w:r w:rsidRPr="00174EA9">
              <w:rPr>
                <w:rFonts w:ascii="Times New Roman" w:hAnsi="Times New Roman"/>
                <w:szCs w:val="24"/>
              </w:rPr>
              <w:t>затінення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що</w:t>
            </w:r>
            <w:proofErr w:type="spellEnd"/>
            <w:r w:rsidRPr="00174EA9">
              <w:rPr>
                <w:rFonts w:ascii="Times New Roman" w:hAnsi="Times New Roman"/>
                <w:szCs w:val="24"/>
              </w:rPr>
              <w:t xml:space="preserve"> </w:t>
            </w:r>
            <w:proofErr w:type="spellStart"/>
            <w:r w:rsidRPr="00174EA9">
              <w:rPr>
                <w:rFonts w:ascii="Times New Roman" w:hAnsi="Times New Roman"/>
                <w:szCs w:val="24"/>
              </w:rPr>
              <w:t>викликані</w:t>
            </w:r>
            <w:proofErr w:type="spellEnd"/>
            <w:r w:rsidRPr="00174EA9">
              <w:rPr>
                <w:rFonts w:ascii="Times New Roman" w:hAnsi="Times New Roman"/>
                <w:szCs w:val="24"/>
              </w:rPr>
              <w:t xml:space="preserve"> </w:t>
            </w:r>
            <w:proofErr w:type="spellStart"/>
            <w:r w:rsidRPr="00174EA9">
              <w:rPr>
                <w:rFonts w:ascii="Times New Roman" w:hAnsi="Times New Roman"/>
                <w:szCs w:val="24"/>
              </w:rPr>
              <w:t>будовами</w:t>
            </w:r>
            <w:proofErr w:type="spellEnd"/>
            <w:r w:rsidRPr="00174EA9">
              <w:rPr>
                <w:rFonts w:ascii="Times New Roman" w:hAnsi="Times New Roman"/>
                <w:szCs w:val="24"/>
              </w:rPr>
              <w:t xml:space="preserve">, </w:t>
            </w:r>
            <w:proofErr w:type="spellStart"/>
            <w:r w:rsidRPr="00174EA9">
              <w:rPr>
                <w:rFonts w:ascii="Times New Roman" w:hAnsi="Times New Roman"/>
                <w:szCs w:val="24"/>
              </w:rPr>
              <w:t>спорудами</w:t>
            </w:r>
            <w:proofErr w:type="spellEnd"/>
            <w:r w:rsidRPr="00174EA9">
              <w:rPr>
                <w:rFonts w:ascii="Times New Roman" w:hAnsi="Times New Roman"/>
                <w:szCs w:val="24"/>
              </w:rPr>
              <w:t xml:space="preserve"> та </w:t>
            </w:r>
            <w:proofErr w:type="spellStart"/>
            <w:r w:rsidRPr="00174EA9">
              <w:rPr>
                <w:rFonts w:ascii="Times New Roman" w:hAnsi="Times New Roman"/>
                <w:szCs w:val="24"/>
              </w:rPr>
              <w:t>ландшафтними</w:t>
            </w:r>
            <w:proofErr w:type="spellEnd"/>
            <w:r w:rsidRPr="00174EA9">
              <w:rPr>
                <w:rFonts w:ascii="Times New Roman" w:hAnsi="Times New Roman"/>
                <w:szCs w:val="24"/>
              </w:rPr>
              <w:t xml:space="preserve"> </w:t>
            </w:r>
            <w:proofErr w:type="spellStart"/>
            <w:r w:rsidRPr="00174EA9">
              <w:rPr>
                <w:rFonts w:ascii="Times New Roman" w:hAnsi="Times New Roman"/>
                <w:szCs w:val="24"/>
              </w:rPr>
              <w:t>об’єктами</w:t>
            </w:r>
            <w:proofErr w:type="spellEnd"/>
            <w:r w:rsidRPr="00174EA9">
              <w:rPr>
                <w:rFonts w:ascii="Times New Roman" w:hAnsi="Times New Roman"/>
                <w:szCs w:val="24"/>
              </w:rPr>
              <w:t xml:space="preserve"> за </w:t>
            </w:r>
            <w:proofErr w:type="spellStart"/>
            <w:r w:rsidRPr="00174EA9">
              <w:rPr>
                <w:rFonts w:ascii="Times New Roman" w:hAnsi="Times New Roman"/>
                <w:szCs w:val="24"/>
              </w:rPr>
              <w:t>винятком</w:t>
            </w:r>
            <w:proofErr w:type="spellEnd"/>
            <w:r w:rsidRPr="00174EA9">
              <w:rPr>
                <w:rFonts w:ascii="Times New Roman" w:hAnsi="Times New Roman"/>
                <w:szCs w:val="24"/>
              </w:rPr>
              <w:t xml:space="preserve"> допустимого </w:t>
            </w:r>
            <w:proofErr w:type="spellStart"/>
            <w:r w:rsidRPr="00174EA9">
              <w:rPr>
                <w:rFonts w:ascii="Times New Roman" w:hAnsi="Times New Roman"/>
                <w:szCs w:val="24"/>
              </w:rPr>
              <w:t>згладження</w:t>
            </w:r>
            <w:proofErr w:type="spellEnd"/>
            <w:r w:rsidRPr="00174EA9">
              <w:rPr>
                <w:rFonts w:ascii="Times New Roman" w:hAnsi="Times New Roman"/>
                <w:szCs w:val="24"/>
              </w:rPr>
              <w:t xml:space="preserve"> в </w:t>
            </w:r>
            <w:proofErr w:type="spellStart"/>
            <w:r w:rsidRPr="00174EA9">
              <w:rPr>
                <w:rFonts w:ascii="Times New Roman" w:hAnsi="Times New Roman"/>
                <w:szCs w:val="24"/>
              </w:rPr>
              <w:t>місцях</w:t>
            </w:r>
            <w:proofErr w:type="spellEnd"/>
            <w:r w:rsidRPr="00174EA9">
              <w:rPr>
                <w:rFonts w:ascii="Times New Roman" w:hAnsi="Times New Roman"/>
                <w:szCs w:val="24"/>
              </w:rPr>
              <w:t xml:space="preserve"> </w:t>
            </w:r>
            <w:proofErr w:type="spellStart"/>
            <w:r w:rsidRPr="00174EA9">
              <w:rPr>
                <w:rFonts w:ascii="Times New Roman" w:hAnsi="Times New Roman"/>
                <w:szCs w:val="24"/>
              </w:rPr>
              <w:t>глибоких</w:t>
            </w:r>
            <w:proofErr w:type="spellEnd"/>
            <w:r w:rsidRPr="00174EA9">
              <w:rPr>
                <w:rFonts w:ascii="Times New Roman" w:hAnsi="Times New Roman"/>
                <w:szCs w:val="24"/>
              </w:rPr>
              <w:t xml:space="preserve"> </w:t>
            </w:r>
            <w:proofErr w:type="spellStart"/>
            <w:r w:rsidRPr="00174EA9">
              <w:rPr>
                <w:rFonts w:ascii="Times New Roman" w:hAnsi="Times New Roman"/>
                <w:szCs w:val="24"/>
              </w:rPr>
              <w:t>ярів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промоїн</w:t>
            </w:r>
            <w:proofErr w:type="spellEnd"/>
            <w:r w:rsidRPr="00174EA9">
              <w:rPr>
                <w:rFonts w:ascii="Times New Roman" w:hAnsi="Times New Roman"/>
                <w:szCs w:val="24"/>
              </w:rPr>
              <w:t>, та канав (</w:t>
            </w:r>
            <w:proofErr w:type="spellStart"/>
            <w:r w:rsidRPr="00174EA9">
              <w:rPr>
                <w:rFonts w:ascii="Times New Roman" w:hAnsi="Times New Roman"/>
                <w:szCs w:val="24"/>
              </w:rPr>
              <w:t>зокрема</w:t>
            </w:r>
            <w:proofErr w:type="spellEnd"/>
            <w:r w:rsidRPr="00174EA9">
              <w:rPr>
                <w:rFonts w:ascii="Times New Roman" w:hAnsi="Times New Roman"/>
                <w:szCs w:val="24"/>
              </w:rPr>
              <w:t xml:space="preserve"> в </w:t>
            </w:r>
            <w:proofErr w:type="spellStart"/>
            <w:r w:rsidRPr="00174EA9">
              <w:rPr>
                <w:rFonts w:ascii="Times New Roman" w:hAnsi="Times New Roman"/>
                <w:szCs w:val="24"/>
              </w:rPr>
              <w:t>лісистій</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місцевості</w:t>
            </w:r>
            <w:proofErr w:type="spellEnd"/>
            <w:r w:rsidRPr="00174EA9">
              <w:rPr>
                <w:rFonts w:ascii="Times New Roman" w:hAnsi="Times New Roman"/>
                <w:szCs w:val="24"/>
              </w:rPr>
              <w:t xml:space="preserve">) де </w:t>
            </w:r>
            <w:proofErr w:type="spellStart"/>
            <w:r w:rsidRPr="00174EA9">
              <w:rPr>
                <w:rFonts w:ascii="Times New Roman" w:hAnsi="Times New Roman"/>
                <w:szCs w:val="24"/>
              </w:rPr>
              <w:t>визначення</w:t>
            </w:r>
            <w:proofErr w:type="spellEnd"/>
            <w:r w:rsidRPr="00174EA9">
              <w:rPr>
                <w:rFonts w:ascii="Times New Roman" w:hAnsi="Times New Roman"/>
                <w:szCs w:val="24"/>
              </w:rPr>
              <w:t xml:space="preserve"> дна </w:t>
            </w:r>
            <w:proofErr w:type="spellStart"/>
            <w:r w:rsidRPr="00174EA9">
              <w:rPr>
                <w:rFonts w:ascii="Times New Roman" w:hAnsi="Times New Roman"/>
                <w:szCs w:val="24"/>
              </w:rPr>
              <w:t>ускладнено</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фотограмметричним</w:t>
            </w:r>
            <w:proofErr w:type="spellEnd"/>
            <w:r w:rsidRPr="00174EA9">
              <w:rPr>
                <w:rFonts w:ascii="Times New Roman" w:hAnsi="Times New Roman"/>
                <w:szCs w:val="24"/>
              </w:rPr>
              <w:t xml:space="preserve"> </w:t>
            </w:r>
            <w:proofErr w:type="gramStart"/>
            <w:r w:rsidRPr="00174EA9">
              <w:rPr>
                <w:rFonts w:ascii="Times New Roman" w:hAnsi="Times New Roman"/>
                <w:szCs w:val="24"/>
              </w:rPr>
              <w:t>способом ;</w:t>
            </w:r>
            <w:proofErr w:type="gramEnd"/>
          </w:p>
          <w:p w14:paraId="3F129A92"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в) </w:t>
            </w:r>
            <w:proofErr w:type="spellStart"/>
            <w:r w:rsidRPr="00174EA9">
              <w:rPr>
                <w:rFonts w:ascii="Times New Roman" w:hAnsi="Times New Roman"/>
                <w:szCs w:val="24"/>
              </w:rPr>
              <w:t>цифрова</w:t>
            </w:r>
            <w:proofErr w:type="spellEnd"/>
            <w:r w:rsidRPr="00174EA9">
              <w:rPr>
                <w:rFonts w:ascii="Times New Roman" w:hAnsi="Times New Roman"/>
                <w:szCs w:val="24"/>
              </w:rPr>
              <w:t xml:space="preserve"> модель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w:t>
            </w:r>
            <w:proofErr w:type="spellStart"/>
            <w:r w:rsidRPr="00174EA9">
              <w:rPr>
                <w:rFonts w:ascii="Times New Roman" w:hAnsi="Times New Roman"/>
                <w:szCs w:val="24"/>
              </w:rPr>
              <w:t>надається</w:t>
            </w:r>
            <w:proofErr w:type="spellEnd"/>
            <w:r w:rsidRPr="00174EA9">
              <w:rPr>
                <w:rFonts w:ascii="Times New Roman" w:hAnsi="Times New Roman"/>
                <w:szCs w:val="24"/>
              </w:rPr>
              <w:t xml:space="preserve"> і у </w:t>
            </w:r>
            <w:proofErr w:type="spellStart"/>
            <w:r w:rsidRPr="00174EA9">
              <w:rPr>
                <w:rFonts w:ascii="Times New Roman" w:hAnsi="Times New Roman"/>
                <w:szCs w:val="24"/>
              </w:rPr>
              <w:t>форматі</w:t>
            </w:r>
            <w:proofErr w:type="spellEnd"/>
            <w:r w:rsidRPr="00174EA9">
              <w:rPr>
                <w:rFonts w:ascii="Times New Roman" w:hAnsi="Times New Roman"/>
                <w:szCs w:val="24"/>
              </w:rPr>
              <w:t xml:space="preserve"> LAS. </w:t>
            </w:r>
          </w:p>
          <w:p w14:paraId="47C0A084"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г) </w:t>
            </w:r>
            <w:proofErr w:type="spellStart"/>
            <w:r w:rsidRPr="00174EA9">
              <w:rPr>
                <w:rFonts w:ascii="Times New Roman" w:hAnsi="Times New Roman"/>
                <w:szCs w:val="24"/>
              </w:rPr>
              <w:t>точність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моделі</w:t>
            </w:r>
            <w:proofErr w:type="spellEnd"/>
            <w:r w:rsidRPr="00174EA9">
              <w:rPr>
                <w:rFonts w:ascii="Times New Roman" w:hAnsi="Times New Roman"/>
                <w:szCs w:val="24"/>
              </w:rPr>
              <w:t xml:space="preserve">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повинна </w:t>
            </w:r>
            <w:proofErr w:type="spellStart"/>
            <w:r w:rsidRPr="00174EA9">
              <w:rPr>
                <w:rFonts w:ascii="Times New Roman" w:hAnsi="Times New Roman"/>
                <w:szCs w:val="24"/>
              </w:rPr>
              <w:t>відповідати</w:t>
            </w:r>
            <w:proofErr w:type="spellEnd"/>
            <w:r w:rsidRPr="00174EA9">
              <w:rPr>
                <w:rFonts w:ascii="Times New Roman" w:hAnsi="Times New Roman"/>
                <w:szCs w:val="24"/>
              </w:rPr>
              <w:t xml:space="preserve"> 1/2 </w:t>
            </w:r>
            <w:proofErr w:type="spellStart"/>
            <w:r w:rsidRPr="00174EA9">
              <w:rPr>
                <w:rFonts w:ascii="Times New Roman" w:hAnsi="Times New Roman"/>
                <w:szCs w:val="24"/>
              </w:rPr>
              <w:t>перерізу</w:t>
            </w:r>
            <w:proofErr w:type="spellEnd"/>
            <w:r w:rsidRPr="00174EA9">
              <w:rPr>
                <w:rFonts w:ascii="Times New Roman" w:hAnsi="Times New Roman"/>
                <w:szCs w:val="24"/>
              </w:rPr>
              <w:t xml:space="preserve"> </w:t>
            </w:r>
            <w:proofErr w:type="spellStart"/>
            <w:r w:rsidRPr="00174EA9">
              <w:rPr>
                <w:rFonts w:ascii="Times New Roman" w:hAnsi="Times New Roman"/>
                <w:szCs w:val="24"/>
              </w:rPr>
              <w:t>рельєфу</w:t>
            </w:r>
            <w:proofErr w:type="spellEnd"/>
            <w:r w:rsidRPr="00174EA9">
              <w:rPr>
                <w:rFonts w:ascii="Times New Roman" w:hAnsi="Times New Roman"/>
                <w:szCs w:val="24"/>
              </w:rPr>
              <w:t xml:space="preserve">, </w:t>
            </w:r>
            <w:proofErr w:type="spellStart"/>
            <w:r w:rsidRPr="00174EA9">
              <w:rPr>
                <w:rFonts w:ascii="Times New Roman" w:hAnsi="Times New Roman"/>
                <w:szCs w:val="24"/>
              </w:rPr>
              <w:t>який</w:t>
            </w:r>
            <w:proofErr w:type="spellEnd"/>
            <w:r w:rsidRPr="00174EA9">
              <w:rPr>
                <w:rFonts w:ascii="Times New Roman" w:hAnsi="Times New Roman"/>
                <w:szCs w:val="24"/>
              </w:rPr>
              <w:t xml:space="preserve"> буде </w:t>
            </w:r>
            <w:proofErr w:type="spellStart"/>
            <w:r w:rsidRPr="00174EA9">
              <w:rPr>
                <w:rFonts w:ascii="Times New Roman" w:hAnsi="Times New Roman"/>
                <w:szCs w:val="24"/>
              </w:rPr>
              <w:t>використовуватися</w:t>
            </w:r>
            <w:proofErr w:type="spellEnd"/>
            <w:r w:rsidRPr="00174EA9">
              <w:rPr>
                <w:rFonts w:ascii="Times New Roman" w:hAnsi="Times New Roman"/>
                <w:szCs w:val="24"/>
              </w:rPr>
              <w:t xml:space="preserve"> при </w:t>
            </w:r>
            <w:proofErr w:type="spellStart"/>
            <w:r w:rsidRPr="00174EA9">
              <w:rPr>
                <w:rFonts w:ascii="Times New Roman" w:hAnsi="Times New Roman"/>
                <w:szCs w:val="24"/>
              </w:rPr>
              <w:t>створенні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цифрових</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топографічних</w:t>
            </w:r>
            <w:proofErr w:type="spellEnd"/>
            <w:r w:rsidRPr="00174EA9">
              <w:rPr>
                <w:rFonts w:ascii="Times New Roman" w:hAnsi="Times New Roman"/>
                <w:szCs w:val="24"/>
              </w:rPr>
              <w:t xml:space="preserve"> карт.</w:t>
            </w:r>
          </w:p>
        </w:tc>
      </w:tr>
      <w:tr w:rsidR="0068759A" w:rsidRPr="00174EA9" w14:paraId="19252982" w14:textId="77777777" w:rsidTr="00662549">
        <w:tc>
          <w:tcPr>
            <w:tcW w:w="576" w:type="dxa"/>
          </w:tcPr>
          <w:p w14:paraId="393B2693"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t>2.5.</w:t>
            </w:r>
          </w:p>
        </w:tc>
        <w:tc>
          <w:tcPr>
            <w:tcW w:w="9279" w:type="dxa"/>
          </w:tcPr>
          <w:p w14:paraId="2D43B28A"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цифрових</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фотопланів</w:t>
            </w:r>
            <w:proofErr w:type="spellEnd"/>
            <w:r w:rsidRPr="00174EA9">
              <w:rPr>
                <w:rFonts w:ascii="Times New Roman" w:hAnsi="Times New Roman"/>
                <w:b/>
                <w:szCs w:val="24"/>
              </w:rPr>
              <w:t>.</w:t>
            </w:r>
          </w:p>
        </w:tc>
      </w:tr>
      <w:tr w:rsidR="0068759A" w:rsidRPr="00174EA9" w14:paraId="7960B392" w14:textId="77777777" w:rsidTr="00662549">
        <w:tc>
          <w:tcPr>
            <w:tcW w:w="576" w:type="dxa"/>
          </w:tcPr>
          <w:p w14:paraId="41B61DBE" w14:textId="77777777" w:rsidR="0068759A" w:rsidRPr="00174EA9" w:rsidRDefault="0068759A" w:rsidP="00662549">
            <w:pPr>
              <w:jc w:val="both"/>
              <w:rPr>
                <w:rFonts w:ascii="Times New Roman" w:hAnsi="Times New Roman"/>
                <w:szCs w:val="24"/>
              </w:rPr>
            </w:pPr>
          </w:p>
        </w:tc>
        <w:tc>
          <w:tcPr>
            <w:tcW w:w="9279" w:type="dxa"/>
          </w:tcPr>
          <w:p w14:paraId="029FE0BD"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w:t>
            </w:r>
            <w:proofErr w:type="spellStart"/>
            <w:r w:rsidRPr="00174EA9">
              <w:rPr>
                <w:rFonts w:ascii="Times New Roman" w:hAnsi="Times New Roman"/>
                <w:szCs w:val="24"/>
              </w:rPr>
              <w:t>роздільна</w:t>
            </w:r>
            <w:proofErr w:type="spellEnd"/>
            <w:r w:rsidRPr="00174EA9">
              <w:rPr>
                <w:rFonts w:ascii="Times New Roman" w:hAnsi="Times New Roman"/>
                <w:szCs w:val="24"/>
              </w:rPr>
              <w:t xml:space="preserve"> </w:t>
            </w:r>
            <w:proofErr w:type="spellStart"/>
            <w:r w:rsidRPr="00174EA9">
              <w:rPr>
                <w:rFonts w:ascii="Times New Roman" w:hAnsi="Times New Roman"/>
                <w:szCs w:val="24"/>
              </w:rPr>
              <w:t>здатність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фотопланів</w:t>
            </w:r>
            <w:proofErr w:type="spellEnd"/>
            <w:r w:rsidRPr="00174EA9">
              <w:rPr>
                <w:rFonts w:ascii="Times New Roman" w:hAnsi="Times New Roman"/>
                <w:szCs w:val="24"/>
              </w:rPr>
              <w:t xml:space="preserve"> повинна </w:t>
            </w:r>
            <w:proofErr w:type="spellStart"/>
            <w:r w:rsidRPr="00174EA9">
              <w:rPr>
                <w:rFonts w:ascii="Times New Roman" w:hAnsi="Times New Roman"/>
                <w:szCs w:val="24"/>
              </w:rPr>
              <w:t>становити</w:t>
            </w:r>
            <w:proofErr w:type="spellEnd"/>
            <w:r w:rsidRPr="00174EA9">
              <w:rPr>
                <w:rFonts w:ascii="Times New Roman" w:hAnsi="Times New Roman"/>
                <w:szCs w:val="24"/>
              </w:rPr>
              <w:t>:</w:t>
            </w:r>
          </w:p>
          <w:p w14:paraId="4A7D568D"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 </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1:10 000 - 0,3 м </w:t>
            </w:r>
            <w:proofErr w:type="spellStart"/>
            <w:r w:rsidRPr="00174EA9">
              <w:rPr>
                <w:rFonts w:ascii="Times New Roman" w:hAnsi="Times New Roman"/>
                <w:szCs w:val="24"/>
              </w:rPr>
              <w:t>або</w:t>
            </w:r>
            <w:proofErr w:type="spellEnd"/>
            <w:r w:rsidRPr="00174EA9">
              <w:rPr>
                <w:rFonts w:ascii="Times New Roman" w:hAnsi="Times New Roman"/>
                <w:szCs w:val="24"/>
              </w:rPr>
              <w:t xml:space="preserve"> </w:t>
            </w:r>
            <w:proofErr w:type="spellStart"/>
            <w:r w:rsidRPr="00174EA9">
              <w:rPr>
                <w:rFonts w:ascii="Times New Roman" w:hAnsi="Times New Roman"/>
                <w:szCs w:val="24"/>
              </w:rPr>
              <w:t>краще</w:t>
            </w:r>
            <w:proofErr w:type="spellEnd"/>
            <w:r w:rsidRPr="00174EA9">
              <w:rPr>
                <w:rFonts w:ascii="Times New Roman" w:hAnsi="Times New Roman"/>
                <w:szCs w:val="24"/>
              </w:rPr>
              <w:t>;</w:t>
            </w:r>
          </w:p>
          <w:p w14:paraId="456E394A"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w:t>
            </w:r>
            <w:proofErr w:type="gramStart"/>
            <w:r w:rsidRPr="00174EA9">
              <w:rPr>
                <w:rFonts w:ascii="Times New Roman" w:hAnsi="Times New Roman"/>
                <w:szCs w:val="24"/>
              </w:rPr>
              <w:t>для масштабу</w:t>
            </w:r>
            <w:proofErr w:type="gramEnd"/>
            <w:r w:rsidRPr="00174EA9">
              <w:rPr>
                <w:rFonts w:ascii="Times New Roman" w:hAnsi="Times New Roman"/>
                <w:szCs w:val="24"/>
              </w:rPr>
              <w:t xml:space="preserve"> 1:2 000 – 0,1 м </w:t>
            </w:r>
            <w:proofErr w:type="spellStart"/>
            <w:r w:rsidRPr="00174EA9">
              <w:rPr>
                <w:rFonts w:ascii="Times New Roman" w:hAnsi="Times New Roman"/>
                <w:szCs w:val="24"/>
              </w:rPr>
              <w:t>або</w:t>
            </w:r>
            <w:proofErr w:type="spellEnd"/>
            <w:r w:rsidRPr="00174EA9">
              <w:rPr>
                <w:rFonts w:ascii="Times New Roman" w:hAnsi="Times New Roman"/>
                <w:szCs w:val="24"/>
              </w:rPr>
              <w:t xml:space="preserve"> </w:t>
            </w:r>
            <w:proofErr w:type="spellStart"/>
            <w:r w:rsidRPr="00174EA9">
              <w:rPr>
                <w:rFonts w:ascii="Times New Roman" w:hAnsi="Times New Roman"/>
                <w:szCs w:val="24"/>
              </w:rPr>
              <w:t>краще</w:t>
            </w:r>
            <w:proofErr w:type="spellEnd"/>
            <w:r w:rsidRPr="00174EA9">
              <w:rPr>
                <w:rFonts w:ascii="Times New Roman" w:hAnsi="Times New Roman"/>
                <w:szCs w:val="24"/>
              </w:rPr>
              <w:t>;</w:t>
            </w:r>
          </w:p>
          <w:p w14:paraId="3098A31A"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середня</w:t>
            </w:r>
            <w:proofErr w:type="spellEnd"/>
            <w:r w:rsidRPr="00174EA9">
              <w:rPr>
                <w:rFonts w:ascii="Times New Roman" w:hAnsi="Times New Roman"/>
                <w:szCs w:val="24"/>
              </w:rPr>
              <w:t xml:space="preserve"> </w:t>
            </w:r>
            <w:proofErr w:type="spellStart"/>
            <w:r w:rsidRPr="00174EA9">
              <w:rPr>
                <w:rFonts w:ascii="Times New Roman" w:hAnsi="Times New Roman"/>
                <w:szCs w:val="24"/>
              </w:rPr>
              <w:t>квадратична</w:t>
            </w:r>
            <w:proofErr w:type="spellEnd"/>
            <w:r w:rsidRPr="00174EA9">
              <w:rPr>
                <w:rFonts w:ascii="Times New Roman" w:hAnsi="Times New Roman"/>
                <w:szCs w:val="24"/>
              </w:rPr>
              <w:t xml:space="preserve"> </w:t>
            </w:r>
            <w:proofErr w:type="spellStart"/>
            <w:r w:rsidRPr="00174EA9">
              <w:rPr>
                <w:rFonts w:ascii="Times New Roman" w:hAnsi="Times New Roman"/>
                <w:szCs w:val="24"/>
              </w:rPr>
              <w:t>похибка</w:t>
            </w:r>
            <w:proofErr w:type="spellEnd"/>
            <w:r w:rsidRPr="00174EA9">
              <w:rPr>
                <w:rFonts w:ascii="Times New Roman" w:hAnsi="Times New Roman"/>
                <w:szCs w:val="24"/>
              </w:rPr>
              <w:t xml:space="preserve"> (</w:t>
            </w:r>
            <w:proofErr w:type="spellStart"/>
            <w:r w:rsidRPr="00174EA9">
              <w:rPr>
                <w:rFonts w:ascii="Times New Roman" w:hAnsi="Times New Roman"/>
                <w:szCs w:val="24"/>
              </w:rPr>
              <w:t>точність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фотопланів</w:t>
            </w:r>
            <w:proofErr w:type="spellEnd"/>
            <w:r w:rsidRPr="00174EA9">
              <w:rPr>
                <w:rFonts w:ascii="Times New Roman" w:hAnsi="Times New Roman"/>
                <w:szCs w:val="24"/>
              </w:rPr>
              <w:t xml:space="preserve"> не повинна </w:t>
            </w:r>
            <w:proofErr w:type="spellStart"/>
            <w:r w:rsidRPr="00174EA9">
              <w:rPr>
                <w:rFonts w:ascii="Times New Roman" w:hAnsi="Times New Roman"/>
                <w:szCs w:val="24"/>
              </w:rPr>
              <w:t>перевищувати</w:t>
            </w:r>
            <w:proofErr w:type="spellEnd"/>
            <w:r w:rsidRPr="00174EA9">
              <w:rPr>
                <w:rFonts w:ascii="Times New Roman" w:hAnsi="Times New Roman"/>
                <w:szCs w:val="24"/>
              </w:rPr>
              <w:t xml:space="preserve"> 0,2мм в </w:t>
            </w:r>
            <w:proofErr w:type="spellStart"/>
            <w:r w:rsidRPr="00174EA9">
              <w:rPr>
                <w:rFonts w:ascii="Times New Roman" w:hAnsi="Times New Roman"/>
                <w:szCs w:val="24"/>
              </w:rPr>
              <w:t>масштабі</w:t>
            </w:r>
            <w:proofErr w:type="spellEnd"/>
            <w:r w:rsidRPr="00174EA9">
              <w:rPr>
                <w:rFonts w:ascii="Times New Roman" w:hAnsi="Times New Roman"/>
                <w:szCs w:val="24"/>
              </w:rPr>
              <w:t xml:space="preserve"> плану;</w:t>
            </w:r>
          </w:p>
          <w:p w14:paraId="6AB5E067"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в) </w:t>
            </w:r>
            <w:proofErr w:type="spellStart"/>
            <w:r w:rsidRPr="00174EA9">
              <w:rPr>
                <w:rFonts w:ascii="Times New Roman" w:hAnsi="Times New Roman"/>
                <w:szCs w:val="24"/>
              </w:rPr>
              <w:t>гранично</w:t>
            </w:r>
            <w:proofErr w:type="spellEnd"/>
            <w:r w:rsidRPr="00174EA9">
              <w:rPr>
                <w:rFonts w:ascii="Times New Roman" w:hAnsi="Times New Roman"/>
                <w:szCs w:val="24"/>
              </w:rPr>
              <w:t xml:space="preserve"> </w:t>
            </w:r>
            <w:proofErr w:type="spellStart"/>
            <w:r w:rsidRPr="00174EA9">
              <w:rPr>
                <w:rFonts w:ascii="Times New Roman" w:hAnsi="Times New Roman"/>
                <w:szCs w:val="24"/>
              </w:rPr>
              <w:t>допустимі</w:t>
            </w:r>
            <w:proofErr w:type="spellEnd"/>
            <w:r w:rsidRPr="00174EA9">
              <w:rPr>
                <w:rFonts w:ascii="Times New Roman" w:hAnsi="Times New Roman"/>
                <w:szCs w:val="24"/>
              </w:rPr>
              <w:t xml:space="preserve"> </w:t>
            </w:r>
            <w:proofErr w:type="spellStart"/>
            <w:r w:rsidRPr="00174EA9">
              <w:rPr>
                <w:rFonts w:ascii="Times New Roman" w:hAnsi="Times New Roman"/>
                <w:szCs w:val="24"/>
              </w:rPr>
              <w:t>величини</w:t>
            </w:r>
            <w:proofErr w:type="spellEnd"/>
            <w:r w:rsidRPr="00174EA9">
              <w:rPr>
                <w:rFonts w:ascii="Times New Roman" w:hAnsi="Times New Roman"/>
                <w:szCs w:val="24"/>
              </w:rPr>
              <w:t xml:space="preserve"> </w:t>
            </w:r>
            <w:proofErr w:type="spellStart"/>
            <w:r w:rsidRPr="00174EA9">
              <w:rPr>
                <w:rFonts w:ascii="Times New Roman" w:hAnsi="Times New Roman"/>
                <w:szCs w:val="24"/>
              </w:rPr>
              <w:t>несуміщення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контурів</w:t>
            </w:r>
            <w:proofErr w:type="spellEnd"/>
            <w:r w:rsidRPr="00174EA9">
              <w:rPr>
                <w:rFonts w:ascii="Times New Roman" w:hAnsi="Times New Roman"/>
                <w:szCs w:val="24"/>
              </w:rPr>
              <w:t xml:space="preserve"> при </w:t>
            </w:r>
            <w:proofErr w:type="spellStart"/>
            <w:r w:rsidRPr="00174EA9">
              <w:rPr>
                <w:rFonts w:ascii="Times New Roman" w:hAnsi="Times New Roman"/>
                <w:szCs w:val="24"/>
              </w:rPr>
              <w:t>контролі</w:t>
            </w:r>
            <w:proofErr w:type="spellEnd"/>
            <w:r w:rsidRPr="00174EA9">
              <w:rPr>
                <w:rFonts w:ascii="Times New Roman" w:hAnsi="Times New Roman"/>
                <w:szCs w:val="24"/>
              </w:rPr>
              <w:t xml:space="preserve"> по </w:t>
            </w:r>
            <w:proofErr w:type="spellStart"/>
            <w:r w:rsidRPr="00174EA9">
              <w:rPr>
                <w:rFonts w:ascii="Times New Roman" w:hAnsi="Times New Roman"/>
                <w:szCs w:val="24"/>
              </w:rPr>
              <w:t>зведеннях</w:t>
            </w:r>
            <w:proofErr w:type="spellEnd"/>
            <w:r w:rsidRPr="00174EA9">
              <w:rPr>
                <w:rFonts w:ascii="Times New Roman" w:hAnsi="Times New Roman"/>
                <w:szCs w:val="24"/>
              </w:rPr>
              <w:t xml:space="preserve"> з </w:t>
            </w:r>
            <w:proofErr w:type="spellStart"/>
            <w:r w:rsidRPr="00174EA9">
              <w:rPr>
                <w:rFonts w:ascii="Times New Roman" w:hAnsi="Times New Roman"/>
                <w:szCs w:val="24"/>
              </w:rPr>
              <w:t>суміжними</w:t>
            </w:r>
            <w:proofErr w:type="spellEnd"/>
            <w:r w:rsidRPr="00174EA9">
              <w:rPr>
                <w:rFonts w:ascii="Times New Roman" w:hAnsi="Times New Roman"/>
                <w:szCs w:val="24"/>
              </w:rPr>
              <w:t xml:space="preserve"> блоками </w:t>
            </w:r>
            <w:proofErr w:type="spellStart"/>
            <w:r w:rsidRPr="00174EA9">
              <w:rPr>
                <w:rFonts w:ascii="Times New Roman" w:hAnsi="Times New Roman"/>
                <w:szCs w:val="24"/>
              </w:rPr>
              <w:t>фотопланів</w:t>
            </w:r>
            <w:proofErr w:type="spellEnd"/>
            <w:r w:rsidRPr="00174EA9">
              <w:rPr>
                <w:rFonts w:ascii="Times New Roman" w:hAnsi="Times New Roman"/>
                <w:szCs w:val="24"/>
              </w:rPr>
              <w:t xml:space="preserve"> не повинна </w:t>
            </w:r>
            <w:proofErr w:type="spellStart"/>
            <w:r w:rsidRPr="00174EA9">
              <w:rPr>
                <w:rFonts w:ascii="Times New Roman" w:hAnsi="Times New Roman"/>
                <w:szCs w:val="24"/>
              </w:rPr>
              <w:t>перевищувати</w:t>
            </w:r>
            <w:proofErr w:type="spellEnd"/>
            <w:r w:rsidRPr="00174EA9">
              <w:rPr>
                <w:rFonts w:ascii="Times New Roman" w:hAnsi="Times New Roman"/>
                <w:szCs w:val="24"/>
              </w:rPr>
              <w:t xml:space="preserve"> 5 </w:t>
            </w:r>
            <w:proofErr w:type="spellStart"/>
            <w:r w:rsidRPr="00174EA9">
              <w:rPr>
                <w:rFonts w:ascii="Times New Roman" w:hAnsi="Times New Roman"/>
                <w:szCs w:val="24"/>
              </w:rPr>
              <w:t>пікселів</w:t>
            </w:r>
            <w:proofErr w:type="spellEnd"/>
            <w:r w:rsidRPr="00174EA9">
              <w:rPr>
                <w:rFonts w:ascii="Times New Roman" w:hAnsi="Times New Roman"/>
                <w:szCs w:val="24"/>
              </w:rPr>
              <w:t>;</w:t>
            </w:r>
          </w:p>
          <w:p w14:paraId="5E6EC5F4"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г) </w:t>
            </w:r>
            <w:proofErr w:type="spellStart"/>
            <w:r w:rsidRPr="00174EA9">
              <w:rPr>
                <w:rFonts w:ascii="Times New Roman" w:hAnsi="Times New Roman"/>
                <w:szCs w:val="24"/>
              </w:rPr>
              <w:t>фотоплани</w:t>
            </w:r>
            <w:proofErr w:type="spellEnd"/>
            <w:r w:rsidRPr="00174EA9">
              <w:rPr>
                <w:rFonts w:ascii="Times New Roman" w:hAnsi="Times New Roman"/>
                <w:szCs w:val="24"/>
              </w:rPr>
              <w:t xml:space="preserve"> </w:t>
            </w:r>
            <w:proofErr w:type="spellStart"/>
            <w:r w:rsidRPr="00174EA9">
              <w:rPr>
                <w:rFonts w:ascii="Times New Roman" w:hAnsi="Times New Roman"/>
                <w:szCs w:val="24"/>
              </w:rPr>
              <w:t>виготовляються</w:t>
            </w:r>
            <w:proofErr w:type="spellEnd"/>
            <w:r w:rsidRPr="00174EA9">
              <w:rPr>
                <w:rFonts w:ascii="Times New Roman" w:hAnsi="Times New Roman"/>
                <w:szCs w:val="24"/>
              </w:rPr>
              <w:t xml:space="preserve"> з </w:t>
            </w:r>
            <w:proofErr w:type="spellStart"/>
            <w:r w:rsidRPr="00174EA9">
              <w:rPr>
                <w:rFonts w:ascii="Times New Roman" w:hAnsi="Times New Roman"/>
                <w:szCs w:val="24"/>
              </w:rPr>
              <w:t>врахуванням</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моделі</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місцевості</w:t>
            </w:r>
            <w:proofErr w:type="spellEnd"/>
            <w:r w:rsidRPr="00174EA9">
              <w:rPr>
                <w:rFonts w:ascii="Times New Roman" w:hAnsi="Times New Roman"/>
                <w:szCs w:val="24"/>
              </w:rPr>
              <w:t>;</w:t>
            </w:r>
          </w:p>
          <w:p w14:paraId="5AAD091E" w14:textId="77777777" w:rsidR="0068759A" w:rsidRPr="00174EA9" w:rsidRDefault="0068759A" w:rsidP="00662549">
            <w:pPr>
              <w:pBdr>
                <w:top w:val="nil"/>
                <w:left w:val="nil"/>
                <w:bottom w:val="nil"/>
                <w:right w:val="nil"/>
                <w:between w:val="nil"/>
              </w:pBdr>
              <w:jc w:val="both"/>
              <w:rPr>
                <w:rFonts w:ascii="Times New Roman" w:hAnsi="Times New Roman"/>
                <w:szCs w:val="24"/>
              </w:rPr>
            </w:pPr>
            <w:proofErr w:type="gramStart"/>
            <w:r w:rsidRPr="00174EA9">
              <w:rPr>
                <w:rFonts w:ascii="Times New Roman" w:hAnsi="Times New Roman"/>
                <w:szCs w:val="24"/>
              </w:rPr>
              <w:t>ґ)</w:t>
            </w:r>
            <w:proofErr w:type="spellStart"/>
            <w:r w:rsidRPr="00174EA9">
              <w:rPr>
                <w:rFonts w:ascii="Times New Roman" w:hAnsi="Times New Roman"/>
                <w:szCs w:val="24"/>
              </w:rPr>
              <w:t>допускається</w:t>
            </w:r>
            <w:proofErr w:type="spellEnd"/>
            <w:proofErr w:type="gramEnd"/>
            <w:r w:rsidRPr="00174EA9">
              <w:rPr>
                <w:rFonts w:ascii="Times New Roman" w:hAnsi="Times New Roman"/>
                <w:szCs w:val="24"/>
              </w:rPr>
              <w:t xml:space="preserve"> </w:t>
            </w:r>
            <w:proofErr w:type="spellStart"/>
            <w:r w:rsidRPr="00174EA9">
              <w:rPr>
                <w:rFonts w:ascii="Times New Roman" w:hAnsi="Times New Roman"/>
                <w:szCs w:val="24"/>
              </w:rPr>
              <w:t>наявність</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спотворень</w:t>
            </w:r>
            <w:proofErr w:type="spellEnd"/>
            <w:r w:rsidRPr="00174EA9">
              <w:rPr>
                <w:rFonts w:ascii="Times New Roman" w:hAnsi="Times New Roman"/>
                <w:bCs/>
                <w:szCs w:val="24"/>
              </w:rPr>
              <w:t xml:space="preserve"> ортогонального </w:t>
            </w:r>
            <w:proofErr w:type="spellStart"/>
            <w:r w:rsidRPr="00174EA9">
              <w:rPr>
                <w:rFonts w:ascii="Times New Roman" w:hAnsi="Times New Roman"/>
                <w:bCs/>
                <w:szCs w:val="24"/>
              </w:rPr>
              <w:t>відображення</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об’єктів</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місцевості</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якщо</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це</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дає</w:t>
            </w:r>
            <w:proofErr w:type="spellEnd"/>
            <w:r w:rsidRPr="00174EA9">
              <w:rPr>
                <w:rFonts w:ascii="Times New Roman" w:hAnsi="Times New Roman"/>
                <w:bCs/>
                <w:szCs w:val="24"/>
              </w:rPr>
              <w:t xml:space="preserve"> </w:t>
            </w:r>
            <w:proofErr w:type="spellStart"/>
            <w:r w:rsidRPr="00174EA9">
              <w:rPr>
                <w:rFonts w:ascii="Times New Roman" w:hAnsi="Times New Roman"/>
                <w:bCs/>
                <w:szCs w:val="24"/>
              </w:rPr>
              <w:t>можливість</w:t>
            </w:r>
            <w:proofErr w:type="spellEnd"/>
            <w:r w:rsidRPr="00174EA9">
              <w:rPr>
                <w:rFonts w:ascii="Times New Roman" w:hAnsi="Times New Roman"/>
                <w:bCs/>
                <w:szCs w:val="24"/>
              </w:rPr>
              <w:t xml:space="preserve"> </w:t>
            </w:r>
            <w:proofErr w:type="spellStart"/>
            <w:r w:rsidRPr="00174EA9">
              <w:rPr>
                <w:rFonts w:ascii="Times New Roman" w:hAnsi="Times New Roman"/>
                <w:szCs w:val="24"/>
              </w:rPr>
              <w:t>достовірно</w:t>
            </w:r>
            <w:proofErr w:type="spellEnd"/>
            <w:r w:rsidRPr="00174EA9">
              <w:rPr>
                <w:rFonts w:ascii="Times New Roman" w:hAnsi="Times New Roman"/>
                <w:szCs w:val="24"/>
              </w:rPr>
              <w:t xml:space="preserve"> </w:t>
            </w:r>
            <w:proofErr w:type="spellStart"/>
            <w:r w:rsidRPr="00174EA9">
              <w:rPr>
                <w:rFonts w:ascii="Times New Roman" w:hAnsi="Times New Roman"/>
                <w:szCs w:val="24"/>
              </w:rPr>
              <w:t>дешифрувати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об’єкти</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місцевості</w:t>
            </w:r>
            <w:proofErr w:type="spellEnd"/>
            <w:r w:rsidRPr="00174EA9">
              <w:rPr>
                <w:rFonts w:ascii="Times New Roman" w:hAnsi="Times New Roman"/>
                <w:szCs w:val="24"/>
              </w:rPr>
              <w:t xml:space="preserve"> для </w:t>
            </w:r>
            <w:proofErr w:type="spellStart"/>
            <w:r w:rsidRPr="00174EA9">
              <w:rPr>
                <w:rFonts w:ascii="Times New Roman" w:hAnsi="Times New Roman"/>
                <w:szCs w:val="24"/>
              </w:rPr>
              <w:t>відповідного</w:t>
            </w:r>
            <w:proofErr w:type="spellEnd"/>
            <w:r w:rsidRPr="00174EA9">
              <w:rPr>
                <w:rFonts w:ascii="Times New Roman" w:hAnsi="Times New Roman"/>
                <w:szCs w:val="24"/>
              </w:rPr>
              <w:t xml:space="preserve"> </w:t>
            </w:r>
            <w:r w:rsidRPr="00174EA9">
              <w:rPr>
                <w:rFonts w:ascii="Times New Roman" w:hAnsi="Times New Roman"/>
                <w:szCs w:val="24"/>
              </w:rPr>
              <w:lastRenderedPageBreak/>
              <w:t>масштабу:</w:t>
            </w:r>
          </w:p>
          <w:p w14:paraId="3B4397D2"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по периметру </w:t>
            </w:r>
            <w:proofErr w:type="spellStart"/>
            <w:r w:rsidRPr="00174EA9">
              <w:rPr>
                <w:rFonts w:ascii="Times New Roman" w:hAnsi="Times New Roman"/>
                <w:szCs w:val="24"/>
              </w:rPr>
              <w:t>будівель</w:t>
            </w:r>
            <w:proofErr w:type="spellEnd"/>
            <w:r w:rsidRPr="00174EA9">
              <w:rPr>
                <w:rFonts w:ascii="Times New Roman" w:hAnsi="Times New Roman"/>
                <w:szCs w:val="24"/>
              </w:rPr>
              <w:t xml:space="preserve"> та </w:t>
            </w:r>
            <w:proofErr w:type="spellStart"/>
            <w:r w:rsidRPr="00174EA9">
              <w:rPr>
                <w:rFonts w:ascii="Times New Roman" w:hAnsi="Times New Roman"/>
                <w:szCs w:val="24"/>
              </w:rPr>
              <w:t>споруд</w:t>
            </w:r>
            <w:proofErr w:type="spellEnd"/>
            <w:r w:rsidRPr="00174EA9">
              <w:rPr>
                <w:rFonts w:ascii="Times New Roman" w:hAnsi="Times New Roman"/>
                <w:szCs w:val="24"/>
              </w:rPr>
              <w:t xml:space="preserve"> через </w:t>
            </w:r>
            <w:proofErr w:type="spellStart"/>
            <w:r w:rsidRPr="00174EA9">
              <w:rPr>
                <w:rFonts w:ascii="Times New Roman" w:hAnsi="Times New Roman"/>
                <w:szCs w:val="24"/>
              </w:rPr>
              <w:t>наявність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виступаючих</w:t>
            </w:r>
            <w:proofErr w:type="spellEnd"/>
            <w:r w:rsidRPr="00174EA9">
              <w:rPr>
                <w:rFonts w:ascii="Times New Roman" w:hAnsi="Times New Roman"/>
                <w:szCs w:val="24"/>
              </w:rPr>
              <w:t xml:space="preserve"> </w:t>
            </w:r>
            <w:proofErr w:type="spellStart"/>
            <w:r w:rsidRPr="00174EA9">
              <w:rPr>
                <w:rFonts w:ascii="Times New Roman" w:hAnsi="Times New Roman"/>
                <w:szCs w:val="24"/>
              </w:rPr>
              <w:t>елементів</w:t>
            </w:r>
            <w:proofErr w:type="spellEnd"/>
            <w:r w:rsidRPr="00174EA9">
              <w:rPr>
                <w:rFonts w:ascii="Times New Roman" w:hAnsi="Times New Roman"/>
                <w:szCs w:val="24"/>
              </w:rPr>
              <w:t xml:space="preserve"> на фасадах </w:t>
            </w:r>
            <w:proofErr w:type="spellStart"/>
            <w:r w:rsidRPr="00174EA9">
              <w:rPr>
                <w:rFonts w:ascii="Times New Roman" w:hAnsi="Times New Roman"/>
                <w:szCs w:val="24"/>
              </w:rPr>
              <w:t>будівель</w:t>
            </w:r>
            <w:proofErr w:type="spellEnd"/>
            <w:r w:rsidRPr="00174EA9">
              <w:rPr>
                <w:rFonts w:ascii="Times New Roman" w:hAnsi="Times New Roman"/>
                <w:szCs w:val="24"/>
              </w:rPr>
              <w:t xml:space="preserve">: </w:t>
            </w:r>
            <w:proofErr w:type="spellStart"/>
            <w:r w:rsidRPr="00174EA9">
              <w:rPr>
                <w:rFonts w:ascii="Times New Roman" w:hAnsi="Times New Roman"/>
                <w:szCs w:val="24"/>
              </w:rPr>
              <w:t>кондиціонери</w:t>
            </w:r>
            <w:proofErr w:type="spellEnd"/>
            <w:r w:rsidRPr="00174EA9">
              <w:rPr>
                <w:rFonts w:ascii="Times New Roman" w:hAnsi="Times New Roman"/>
                <w:szCs w:val="24"/>
              </w:rPr>
              <w:t xml:space="preserve">, </w:t>
            </w:r>
            <w:proofErr w:type="spellStart"/>
            <w:r w:rsidRPr="00174EA9">
              <w:rPr>
                <w:rFonts w:ascii="Times New Roman" w:hAnsi="Times New Roman"/>
                <w:szCs w:val="24"/>
              </w:rPr>
              <w:t>козирки</w:t>
            </w:r>
            <w:proofErr w:type="spellEnd"/>
            <w:r w:rsidRPr="00174EA9">
              <w:rPr>
                <w:rFonts w:ascii="Times New Roman" w:hAnsi="Times New Roman"/>
                <w:szCs w:val="24"/>
              </w:rPr>
              <w:t xml:space="preserve">, </w:t>
            </w:r>
            <w:proofErr w:type="spellStart"/>
            <w:r w:rsidRPr="00174EA9">
              <w:rPr>
                <w:rFonts w:ascii="Times New Roman" w:hAnsi="Times New Roman"/>
                <w:szCs w:val="24"/>
              </w:rPr>
              <w:t>антени</w:t>
            </w:r>
            <w:proofErr w:type="spellEnd"/>
            <w:r w:rsidRPr="00174EA9">
              <w:rPr>
                <w:rFonts w:ascii="Times New Roman" w:hAnsi="Times New Roman"/>
                <w:szCs w:val="24"/>
              </w:rPr>
              <w:t xml:space="preserve"> </w:t>
            </w:r>
            <w:proofErr w:type="spellStart"/>
            <w:r w:rsidRPr="00174EA9">
              <w:rPr>
                <w:rFonts w:ascii="Times New Roman" w:hAnsi="Times New Roman"/>
                <w:szCs w:val="24"/>
              </w:rPr>
              <w:t>тощо</w:t>
            </w:r>
            <w:proofErr w:type="spellEnd"/>
            <w:r w:rsidRPr="00174EA9">
              <w:rPr>
                <w:rFonts w:ascii="Times New Roman" w:hAnsi="Times New Roman"/>
                <w:szCs w:val="24"/>
              </w:rPr>
              <w:t xml:space="preserve"> – </w:t>
            </w:r>
            <w:proofErr w:type="spellStart"/>
            <w:r w:rsidRPr="00174EA9">
              <w:rPr>
                <w:rFonts w:ascii="Times New Roman" w:hAnsi="Times New Roman"/>
                <w:szCs w:val="24"/>
              </w:rPr>
              <w:t>менше</w:t>
            </w:r>
            <w:proofErr w:type="spellEnd"/>
            <w:r w:rsidRPr="00174EA9">
              <w:rPr>
                <w:rFonts w:ascii="Times New Roman" w:hAnsi="Times New Roman"/>
                <w:szCs w:val="24"/>
              </w:rPr>
              <w:t xml:space="preserve"> 8 </w:t>
            </w:r>
            <w:proofErr w:type="spellStart"/>
            <w:r w:rsidRPr="00174EA9">
              <w:rPr>
                <w:rFonts w:ascii="Times New Roman" w:hAnsi="Times New Roman"/>
                <w:szCs w:val="24"/>
              </w:rPr>
              <w:t>пікселів</w:t>
            </w:r>
            <w:proofErr w:type="spellEnd"/>
            <w:r w:rsidRPr="00174EA9">
              <w:rPr>
                <w:rFonts w:ascii="Times New Roman" w:hAnsi="Times New Roman"/>
                <w:szCs w:val="24"/>
              </w:rPr>
              <w:t xml:space="preserve"> </w:t>
            </w:r>
            <w:proofErr w:type="spellStart"/>
            <w:r w:rsidRPr="00174EA9">
              <w:rPr>
                <w:rFonts w:ascii="Times New Roman" w:hAnsi="Times New Roman"/>
                <w:szCs w:val="24"/>
              </w:rPr>
              <w:t>роздільної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здатності</w:t>
            </w:r>
            <w:proofErr w:type="spellEnd"/>
            <w:r w:rsidRPr="00174EA9">
              <w:rPr>
                <w:rFonts w:ascii="Times New Roman" w:hAnsi="Times New Roman"/>
                <w:szCs w:val="24"/>
              </w:rPr>
              <w:t xml:space="preserve"> ортофотоплану;</w:t>
            </w:r>
          </w:p>
          <w:p w14:paraId="2B24178D"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д) </w:t>
            </w:r>
            <w:proofErr w:type="spellStart"/>
            <w:r w:rsidRPr="00174EA9">
              <w:rPr>
                <w:rFonts w:ascii="Times New Roman" w:hAnsi="Times New Roman"/>
                <w:szCs w:val="24"/>
              </w:rPr>
              <w:t>всі</w:t>
            </w:r>
            <w:proofErr w:type="spellEnd"/>
            <w:r w:rsidRPr="00174EA9">
              <w:rPr>
                <w:rFonts w:ascii="Times New Roman" w:hAnsi="Times New Roman"/>
                <w:szCs w:val="24"/>
              </w:rPr>
              <w:t xml:space="preserve"> </w:t>
            </w:r>
            <w:proofErr w:type="spellStart"/>
            <w:r w:rsidRPr="00174EA9">
              <w:rPr>
                <w:rFonts w:ascii="Times New Roman" w:hAnsi="Times New Roman"/>
                <w:szCs w:val="24"/>
              </w:rPr>
              <w:t>наземні</w:t>
            </w:r>
            <w:proofErr w:type="spellEnd"/>
            <w:r w:rsidRPr="00174EA9">
              <w:rPr>
                <w:rFonts w:ascii="Times New Roman" w:hAnsi="Times New Roman"/>
                <w:szCs w:val="24"/>
              </w:rPr>
              <w:t xml:space="preserve"> </w:t>
            </w:r>
            <w:proofErr w:type="spellStart"/>
            <w:r w:rsidRPr="00174EA9">
              <w:rPr>
                <w:rFonts w:ascii="Times New Roman" w:hAnsi="Times New Roman"/>
                <w:szCs w:val="24"/>
              </w:rPr>
              <w:t>об'єкти</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координати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відповідної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точності</w:t>
            </w:r>
            <w:proofErr w:type="spellEnd"/>
            <w:r w:rsidRPr="00174EA9">
              <w:rPr>
                <w:rFonts w:ascii="Times New Roman" w:hAnsi="Times New Roman"/>
                <w:szCs w:val="24"/>
              </w:rPr>
              <w:t xml:space="preserve"> та </w:t>
            </w:r>
            <w:proofErr w:type="spellStart"/>
            <w:r w:rsidRPr="00174EA9">
              <w:rPr>
                <w:rFonts w:ascii="Times New Roman" w:hAnsi="Times New Roman"/>
                <w:szCs w:val="24"/>
              </w:rPr>
              <w:t>займати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своє</w:t>
            </w:r>
            <w:proofErr w:type="spellEnd"/>
            <w:r w:rsidRPr="00174EA9">
              <w:rPr>
                <w:rFonts w:ascii="Times New Roman" w:hAnsi="Times New Roman"/>
                <w:szCs w:val="24"/>
              </w:rPr>
              <w:t xml:space="preserve"> </w:t>
            </w:r>
            <w:proofErr w:type="spellStart"/>
            <w:r w:rsidRPr="00174EA9">
              <w:rPr>
                <w:rFonts w:ascii="Times New Roman" w:hAnsi="Times New Roman"/>
                <w:szCs w:val="24"/>
              </w:rPr>
              <w:t>істинне</w:t>
            </w:r>
            <w:proofErr w:type="spellEnd"/>
            <w:r w:rsidRPr="00174EA9">
              <w:rPr>
                <w:rFonts w:ascii="Times New Roman" w:hAnsi="Times New Roman"/>
                <w:szCs w:val="24"/>
              </w:rPr>
              <w:t xml:space="preserve"> </w:t>
            </w:r>
            <w:proofErr w:type="spellStart"/>
            <w:r w:rsidRPr="00174EA9">
              <w:rPr>
                <w:rFonts w:ascii="Times New Roman" w:hAnsi="Times New Roman"/>
                <w:szCs w:val="24"/>
              </w:rPr>
              <w:t>положення</w:t>
            </w:r>
            <w:proofErr w:type="spellEnd"/>
            <w:r w:rsidRPr="00174EA9">
              <w:rPr>
                <w:rFonts w:ascii="Times New Roman" w:hAnsi="Times New Roman"/>
                <w:szCs w:val="24"/>
              </w:rPr>
              <w:t>;</w:t>
            </w:r>
          </w:p>
          <w:p w14:paraId="22A841E8"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e) </w:t>
            </w:r>
            <w:proofErr w:type="spellStart"/>
            <w:r w:rsidRPr="00174EA9">
              <w:rPr>
                <w:rFonts w:ascii="Times New Roman" w:hAnsi="Times New Roman"/>
                <w:szCs w:val="24"/>
              </w:rPr>
              <w:t>файли</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фотопланів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містити</w:t>
            </w:r>
            <w:proofErr w:type="spellEnd"/>
            <w:r w:rsidRPr="00174EA9">
              <w:rPr>
                <w:rFonts w:ascii="Times New Roman" w:hAnsi="Times New Roman"/>
                <w:szCs w:val="24"/>
              </w:rPr>
              <w:t xml:space="preserve"> </w:t>
            </w:r>
            <w:proofErr w:type="spellStart"/>
            <w:r w:rsidRPr="00174EA9">
              <w:rPr>
                <w:rFonts w:ascii="Times New Roman" w:hAnsi="Times New Roman"/>
                <w:szCs w:val="24"/>
              </w:rPr>
              <w:t>канали</w:t>
            </w:r>
            <w:proofErr w:type="spellEnd"/>
            <w:r w:rsidRPr="00174EA9">
              <w:rPr>
                <w:rFonts w:ascii="Times New Roman" w:hAnsi="Times New Roman"/>
                <w:szCs w:val="24"/>
              </w:rPr>
              <w:t xml:space="preserve"> RGB (Red Green Blue) та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одноманітну</w:t>
            </w:r>
            <w:proofErr w:type="spellEnd"/>
            <w:r w:rsidRPr="00174EA9">
              <w:rPr>
                <w:rFonts w:ascii="Times New Roman" w:hAnsi="Times New Roman"/>
                <w:szCs w:val="24"/>
              </w:rPr>
              <w:t xml:space="preserve"> </w:t>
            </w:r>
            <w:proofErr w:type="spellStart"/>
            <w:r w:rsidRPr="00174EA9">
              <w:rPr>
                <w:rFonts w:ascii="Times New Roman" w:hAnsi="Times New Roman"/>
                <w:szCs w:val="24"/>
              </w:rPr>
              <w:t>кольорову</w:t>
            </w:r>
            <w:proofErr w:type="spellEnd"/>
            <w:r w:rsidRPr="00174EA9">
              <w:rPr>
                <w:rFonts w:ascii="Times New Roman" w:hAnsi="Times New Roman"/>
                <w:szCs w:val="24"/>
              </w:rPr>
              <w:t xml:space="preserve"> гамму яка </w:t>
            </w:r>
            <w:proofErr w:type="spellStart"/>
            <w:r w:rsidRPr="00174EA9">
              <w:rPr>
                <w:rFonts w:ascii="Times New Roman" w:hAnsi="Times New Roman"/>
                <w:szCs w:val="24"/>
              </w:rPr>
              <w:t>відповідає</w:t>
            </w:r>
            <w:proofErr w:type="spellEnd"/>
            <w:r w:rsidRPr="00174EA9">
              <w:rPr>
                <w:rFonts w:ascii="Times New Roman" w:hAnsi="Times New Roman"/>
                <w:szCs w:val="24"/>
              </w:rPr>
              <w:t xml:space="preserve"> природному </w:t>
            </w:r>
            <w:proofErr w:type="spellStart"/>
            <w:r w:rsidRPr="00174EA9">
              <w:rPr>
                <w:rFonts w:ascii="Times New Roman" w:hAnsi="Times New Roman"/>
                <w:szCs w:val="24"/>
              </w:rPr>
              <w:t>відображенню</w:t>
            </w:r>
            <w:proofErr w:type="spellEnd"/>
            <w:r w:rsidRPr="00174EA9">
              <w:rPr>
                <w:rFonts w:ascii="Times New Roman" w:hAnsi="Times New Roman"/>
                <w:szCs w:val="24"/>
              </w:rPr>
              <w:t xml:space="preserve"> </w:t>
            </w:r>
            <w:proofErr w:type="spellStart"/>
            <w:r w:rsidRPr="00174EA9">
              <w:rPr>
                <w:rFonts w:ascii="Times New Roman" w:hAnsi="Times New Roman"/>
                <w:szCs w:val="24"/>
              </w:rPr>
              <w:t>цієї</w:t>
            </w:r>
            <w:proofErr w:type="spellEnd"/>
            <w:r w:rsidRPr="00174EA9">
              <w:rPr>
                <w:rFonts w:ascii="Times New Roman" w:hAnsi="Times New Roman"/>
                <w:szCs w:val="24"/>
              </w:rPr>
              <w:t xml:space="preserve"> </w:t>
            </w:r>
            <w:proofErr w:type="spellStart"/>
            <w:r w:rsidRPr="00174EA9">
              <w:rPr>
                <w:rFonts w:ascii="Times New Roman" w:hAnsi="Times New Roman"/>
                <w:szCs w:val="24"/>
              </w:rPr>
              <w:t>території</w:t>
            </w:r>
            <w:proofErr w:type="spellEnd"/>
            <w:r w:rsidRPr="00174EA9">
              <w:rPr>
                <w:rFonts w:ascii="Times New Roman" w:hAnsi="Times New Roman"/>
                <w:szCs w:val="24"/>
              </w:rPr>
              <w:t xml:space="preserve">. Лише у </w:t>
            </w:r>
            <w:proofErr w:type="spellStart"/>
            <w:r w:rsidRPr="00174EA9">
              <w:rPr>
                <w:rFonts w:ascii="Times New Roman" w:hAnsi="Times New Roman"/>
                <w:szCs w:val="24"/>
              </w:rPr>
              <w:t>випадках</w:t>
            </w:r>
            <w:proofErr w:type="spellEnd"/>
            <w:r w:rsidRPr="00174EA9">
              <w:rPr>
                <w:rFonts w:ascii="Times New Roman" w:hAnsi="Times New Roman"/>
                <w:szCs w:val="24"/>
              </w:rPr>
              <w:t xml:space="preserve"> коли </w:t>
            </w:r>
            <w:proofErr w:type="spellStart"/>
            <w:r w:rsidRPr="00174EA9">
              <w:rPr>
                <w:rFonts w:ascii="Times New Roman" w:hAnsi="Times New Roman"/>
                <w:szCs w:val="24"/>
              </w:rPr>
              <w:t>знімання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проводилося</w:t>
            </w:r>
            <w:proofErr w:type="spellEnd"/>
            <w:r w:rsidRPr="00174EA9">
              <w:rPr>
                <w:rFonts w:ascii="Times New Roman" w:hAnsi="Times New Roman"/>
                <w:szCs w:val="24"/>
              </w:rPr>
              <w:t xml:space="preserve"> у </w:t>
            </w:r>
            <w:proofErr w:type="spellStart"/>
            <w:r w:rsidRPr="00174EA9">
              <w:rPr>
                <w:rFonts w:ascii="Times New Roman" w:hAnsi="Times New Roman"/>
                <w:szCs w:val="24"/>
              </w:rPr>
              <w:t>міжсезоння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чи</w:t>
            </w:r>
            <w:proofErr w:type="spellEnd"/>
            <w:r w:rsidRPr="00174EA9">
              <w:rPr>
                <w:rFonts w:ascii="Times New Roman" w:hAnsi="Times New Roman"/>
                <w:szCs w:val="24"/>
              </w:rPr>
              <w:t xml:space="preserve"> </w:t>
            </w:r>
            <w:proofErr w:type="spellStart"/>
            <w:r w:rsidRPr="00174EA9">
              <w:rPr>
                <w:rFonts w:ascii="Times New Roman" w:hAnsi="Times New Roman"/>
                <w:szCs w:val="24"/>
              </w:rPr>
              <w:t>протягом</w:t>
            </w:r>
            <w:proofErr w:type="spellEnd"/>
            <w:r w:rsidRPr="00174EA9">
              <w:rPr>
                <w:rFonts w:ascii="Times New Roman" w:hAnsi="Times New Roman"/>
                <w:szCs w:val="24"/>
              </w:rPr>
              <w:t xml:space="preserve"> </w:t>
            </w:r>
            <w:proofErr w:type="spellStart"/>
            <w:r w:rsidRPr="00174EA9">
              <w:rPr>
                <w:rFonts w:ascii="Times New Roman" w:hAnsi="Times New Roman"/>
                <w:szCs w:val="24"/>
              </w:rPr>
              <w:t>довгого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періоду</w:t>
            </w:r>
            <w:proofErr w:type="spellEnd"/>
            <w:r w:rsidRPr="00174EA9">
              <w:rPr>
                <w:rFonts w:ascii="Times New Roman" w:hAnsi="Times New Roman"/>
                <w:szCs w:val="24"/>
              </w:rPr>
              <w:t xml:space="preserve"> допустима </w:t>
            </w:r>
            <w:proofErr w:type="spellStart"/>
            <w:r w:rsidRPr="00174EA9">
              <w:rPr>
                <w:rFonts w:ascii="Times New Roman" w:hAnsi="Times New Roman"/>
                <w:szCs w:val="24"/>
              </w:rPr>
              <w:t>різниця</w:t>
            </w:r>
            <w:proofErr w:type="spellEnd"/>
            <w:r w:rsidRPr="00174EA9">
              <w:rPr>
                <w:rFonts w:ascii="Times New Roman" w:hAnsi="Times New Roman"/>
                <w:szCs w:val="24"/>
              </w:rPr>
              <w:t xml:space="preserve"> </w:t>
            </w:r>
            <w:proofErr w:type="spellStart"/>
            <w:r w:rsidRPr="00174EA9">
              <w:rPr>
                <w:rFonts w:ascii="Times New Roman" w:hAnsi="Times New Roman"/>
                <w:szCs w:val="24"/>
              </w:rPr>
              <w:t>між</w:t>
            </w:r>
            <w:proofErr w:type="spellEnd"/>
            <w:r w:rsidRPr="00174EA9">
              <w:rPr>
                <w:rFonts w:ascii="Times New Roman" w:hAnsi="Times New Roman"/>
                <w:szCs w:val="24"/>
              </w:rPr>
              <w:t xml:space="preserve"> </w:t>
            </w:r>
            <w:proofErr w:type="spellStart"/>
            <w:r w:rsidRPr="00174EA9">
              <w:rPr>
                <w:rFonts w:ascii="Times New Roman" w:hAnsi="Times New Roman"/>
                <w:szCs w:val="24"/>
              </w:rPr>
              <w:t>сусідніми</w:t>
            </w:r>
            <w:proofErr w:type="spellEnd"/>
            <w:r w:rsidRPr="00174EA9">
              <w:rPr>
                <w:rFonts w:ascii="Times New Roman" w:hAnsi="Times New Roman"/>
                <w:szCs w:val="24"/>
              </w:rPr>
              <w:t xml:space="preserve"> </w:t>
            </w:r>
            <w:proofErr w:type="spellStart"/>
            <w:r w:rsidRPr="00174EA9">
              <w:rPr>
                <w:rFonts w:ascii="Times New Roman" w:hAnsi="Times New Roman"/>
                <w:szCs w:val="24"/>
              </w:rPr>
              <w:t>зальотами</w:t>
            </w:r>
            <w:proofErr w:type="spellEnd"/>
            <w:r w:rsidRPr="00174EA9">
              <w:rPr>
                <w:rFonts w:ascii="Times New Roman" w:hAnsi="Times New Roman"/>
                <w:szCs w:val="24"/>
              </w:rPr>
              <w:t xml:space="preserve"> по тону через </w:t>
            </w:r>
            <w:proofErr w:type="spellStart"/>
            <w:r w:rsidRPr="00174EA9">
              <w:rPr>
                <w:rFonts w:ascii="Times New Roman" w:hAnsi="Times New Roman"/>
                <w:szCs w:val="24"/>
              </w:rPr>
              <w:t>природню</w:t>
            </w:r>
            <w:proofErr w:type="spellEnd"/>
            <w:r w:rsidRPr="00174EA9">
              <w:rPr>
                <w:rFonts w:ascii="Times New Roman" w:hAnsi="Times New Roman"/>
                <w:szCs w:val="24"/>
              </w:rPr>
              <w:t xml:space="preserve"> </w:t>
            </w:r>
            <w:proofErr w:type="spellStart"/>
            <w:r w:rsidRPr="00174EA9">
              <w:rPr>
                <w:rFonts w:ascii="Times New Roman" w:hAnsi="Times New Roman"/>
                <w:szCs w:val="24"/>
              </w:rPr>
              <w:t>зміну</w:t>
            </w:r>
            <w:proofErr w:type="spellEnd"/>
            <w:r w:rsidRPr="00174EA9">
              <w:rPr>
                <w:rFonts w:ascii="Times New Roman" w:hAnsi="Times New Roman"/>
                <w:szCs w:val="24"/>
              </w:rPr>
              <w:t xml:space="preserve"> </w:t>
            </w:r>
            <w:proofErr w:type="spellStart"/>
            <w:r w:rsidRPr="00174EA9">
              <w:rPr>
                <w:rFonts w:ascii="Times New Roman" w:hAnsi="Times New Roman"/>
                <w:szCs w:val="24"/>
              </w:rPr>
              <w:t>кольору</w:t>
            </w:r>
            <w:proofErr w:type="spellEnd"/>
            <w:r w:rsidRPr="00174EA9">
              <w:rPr>
                <w:rFonts w:ascii="Times New Roman" w:hAnsi="Times New Roman"/>
                <w:szCs w:val="24"/>
              </w:rPr>
              <w:t xml:space="preserve"> </w:t>
            </w:r>
            <w:proofErr w:type="spellStart"/>
            <w:r w:rsidRPr="00174EA9">
              <w:rPr>
                <w:rFonts w:ascii="Times New Roman" w:hAnsi="Times New Roman"/>
                <w:szCs w:val="24"/>
              </w:rPr>
              <w:t>місцевості</w:t>
            </w:r>
            <w:proofErr w:type="spellEnd"/>
            <w:r w:rsidRPr="00174EA9">
              <w:rPr>
                <w:rFonts w:ascii="Times New Roman" w:hAnsi="Times New Roman"/>
                <w:szCs w:val="24"/>
              </w:rPr>
              <w:t>;</w:t>
            </w:r>
          </w:p>
          <w:p w14:paraId="2BF53846"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ж) </w:t>
            </w:r>
            <w:proofErr w:type="spellStart"/>
            <w:r w:rsidRPr="00174EA9">
              <w:rPr>
                <w:rFonts w:ascii="Times New Roman" w:hAnsi="Times New Roman"/>
                <w:szCs w:val="24"/>
              </w:rPr>
              <w:t>масив</w:t>
            </w:r>
            <w:proofErr w:type="spellEnd"/>
            <w:r w:rsidRPr="00174EA9">
              <w:rPr>
                <w:rFonts w:ascii="Times New Roman" w:hAnsi="Times New Roman"/>
                <w:szCs w:val="24"/>
              </w:rPr>
              <w:t xml:space="preserve"> </w:t>
            </w:r>
            <w:proofErr w:type="spellStart"/>
            <w:r w:rsidRPr="00174EA9">
              <w:rPr>
                <w:rFonts w:ascii="Times New Roman" w:hAnsi="Times New Roman"/>
                <w:szCs w:val="24"/>
              </w:rPr>
              <w:t>фотопланів</w:t>
            </w:r>
            <w:proofErr w:type="spellEnd"/>
            <w:r w:rsidRPr="00174EA9">
              <w:rPr>
                <w:rFonts w:ascii="Times New Roman" w:hAnsi="Times New Roman"/>
                <w:szCs w:val="24"/>
              </w:rPr>
              <w:t xml:space="preserve"> повинен бути </w:t>
            </w:r>
            <w:proofErr w:type="spellStart"/>
            <w:r w:rsidRPr="00174EA9">
              <w:rPr>
                <w:rFonts w:ascii="Times New Roman" w:hAnsi="Times New Roman"/>
                <w:szCs w:val="24"/>
              </w:rPr>
              <w:t>розділений</w:t>
            </w:r>
            <w:proofErr w:type="spellEnd"/>
            <w:r w:rsidRPr="00174EA9">
              <w:rPr>
                <w:rFonts w:ascii="Times New Roman" w:hAnsi="Times New Roman"/>
                <w:szCs w:val="24"/>
              </w:rPr>
              <w:t xml:space="preserve"> на </w:t>
            </w:r>
            <w:proofErr w:type="spellStart"/>
            <w:r w:rsidRPr="00174EA9">
              <w:rPr>
                <w:rFonts w:ascii="Times New Roman" w:hAnsi="Times New Roman"/>
                <w:szCs w:val="24"/>
              </w:rPr>
              <w:t>листи</w:t>
            </w:r>
            <w:proofErr w:type="spellEnd"/>
            <w:r w:rsidRPr="00174EA9">
              <w:rPr>
                <w:rFonts w:ascii="Times New Roman" w:hAnsi="Times New Roman"/>
                <w:szCs w:val="24"/>
              </w:rPr>
              <w:t xml:space="preserve"> </w:t>
            </w:r>
            <w:proofErr w:type="spellStart"/>
            <w:r w:rsidRPr="00174EA9">
              <w:rPr>
                <w:rFonts w:ascii="Times New Roman" w:hAnsi="Times New Roman"/>
                <w:szCs w:val="24"/>
              </w:rPr>
              <w:t>згідно</w:t>
            </w:r>
            <w:proofErr w:type="spellEnd"/>
            <w:r w:rsidRPr="00174EA9">
              <w:rPr>
                <w:rFonts w:ascii="Times New Roman" w:hAnsi="Times New Roman"/>
                <w:szCs w:val="24"/>
              </w:rPr>
              <w:t xml:space="preserve"> </w:t>
            </w:r>
            <w:proofErr w:type="spellStart"/>
            <w:r w:rsidRPr="00174EA9">
              <w:rPr>
                <w:rFonts w:ascii="Times New Roman" w:hAnsi="Times New Roman"/>
                <w:szCs w:val="24"/>
              </w:rPr>
              <w:t>розграфки</w:t>
            </w:r>
            <w:proofErr w:type="spellEnd"/>
            <w:r w:rsidRPr="00174EA9">
              <w:rPr>
                <w:rFonts w:ascii="Times New Roman" w:hAnsi="Times New Roman"/>
                <w:szCs w:val="24"/>
              </w:rPr>
              <w:t xml:space="preserve"> та </w:t>
            </w:r>
            <w:proofErr w:type="spellStart"/>
            <w:r w:rsidRPr="00174EA9">
              <w:rPr>
                <w:rFonts w:ascii="Times New Roman" w:hAnsi="Times New Roman"/>
                <w:szCs w:val="24"/>
              </w:rPr>
              <w:t>номенклатури</w:t>
            </w:r>
            <w:proofErr w:type="spellEnd"/>
            <w:r w:rsidRPr="00174EA9">
              <w:rPr>
                <w:rFonts w:ascii="Times New Roman" w:hAnsi="Times New Roman"/>
                <w:szCs w:val="24"/>
              </w:rPr>
              <w:t xml:space="preserve"> </w:t>
            </w:r>
            <w:proofErr w:type="spellStart"/>
            <w:r w:rsidRPr="00174EA9">
              <w:rPr>
                <w:rFonts w:ascii="Times New Roman" w:hAnsi="Times New Roman"/>
                <w:szCs w:val="24"/>
              </w:rPr>
              <w:t>листів</w:t>
            </w:r>
            <w:proofErr w:type="spellEnd"/>
            <w:r w:rsidRPr="00174EA9">
              <w:rPr>
                <w:rFonts w:ascii="Times New Roman" w:hAnsi="Times New Roman"/>
                <w:szCs w:val="24"/>
              </w:rPr>
              <w:t xml:space="preserve"> М 1:10000 та у </w:t>
            </w:r>
            <w:proofErr w:type="spellStart"/>
            <w:r w:rsidRPr="00174EA9">
              <w:rPr>
                <w:rFonts w:ascii="Times New Roman" w:hAnsi="Times New Roman"/>
                <w:szCs w:val="24"/>
              </w:rPr>
              <w:t>відповідності</w:t>
            </w:r>
            <w:proofErr w:type="spellEnd"/>
            <w:r w:rsidRPr="00174EA9">
              <w:rPr>
                <w:rFonts w:ascii="Times New Roman" w:hAnsi="Times New Roman"/>
                <w:szCs w:val="24"/>
              </w:rPr>
              <w:t xml:space="preserve"> до систем координат МСК-46;</w:t>
            </w:r>
          </w:p>
          <w:p w14:paraId="797CAAD8"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з) </w:t>
            </w:r>
            <w:proofErr w:type="spellStart"/>
            <w:r w:rsidRPr="00174EA9">
              <w:rPr>
                <w:rFonts w:ascii="Times New Roman" w:hAnsi="Times New Roman"/>
                <w:szCs w:val="24"/>
              </w:rPr>
              <w:t>фотоплани</w:t>
            </w:r>
            <w:proofErr w:type="spellEnd"/>
            <w:r w:rsidRPr="00174EA9">
              <w:rPr>
                <w:rFonts w:ascii="Times New Roman" w:hAnsi="Times New Roman"/>
                <w:szCs w:val="24"/>
              </w:rPr>
              <w:t xml:space="preserve"> </w:t>
            </w:r>
            <w:proofErr w:type="spellStart"/>
            <w:r w:rsidRPr="00174EA9">
              <w:rPr>
                <w:rFonts w:ascii="Times New Roman" w:hAnsi="Times New Roman"/>
                <w:szCs w:val="24"/>
              </w:rPr>
              <w:t>надаються</w:t>
            </w:r>
            <w:proofErr w:type="spellEnd"/>
            <w:r w:rsidRPr="00174EA9">
              <w:rPr>
                <w:rFonts w:ascii="Times New Roman" w:hAnsi="Times New Roman"/>
                <w:szCs w:val="24"/>
              </w:rPr>
              <w:t xml:space="preserve"> у </w:t>
            </w:r>
            <w:proofErr w:type="spellStart"/>
            <w:r w:rsidRPr="00174EA9">
              <w:rPr>
                <w:rFonts w:ascii="Times New Roman" w:hAnsi="Times New Roman"/>
                <w:szCs w:val="24"/>
              </w:rPr>
              <w:t>форматі</w:t>
            </w:r>
            <w:proofErr w:type="spellEnd"/>
            <w:r w:rsidRPr="00174EA9">
              <w:rPr>
                <w:rFonts w:ascii="Times New Roman" w:hAnsi="Times New Roman"/>
                <w:szCs w:val="24"/>
              </w:rPr>
              <w:t xml:space="preserve"> GEOTIFF;</w:t>
            </w:r>
          </w:p>
          <w:p w14:paraId="3EB3235E"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і) </w:t>
            </w:r>
            <w:proofErr w:type="spellStart"/>
            <w:r w:rsidRPr="00174EA9">
              <w:rPr>
                <w:rFonts w:ascii="Times New Roman" w:hAnsi="Times New Roman"/>
                <w:szCs w:val="24"/>
              </w:rPr>
              <w:t>прив'язочний</w:t>
            </w:r>
            <w:proofErr w:type="spellEnd"/>
            <w:r w:rsidRPr="00174EA9">
              <w:rPr>
                <w:rFonts w:ascii="Times New Roman" w:hAnsi="Times New Roman"/>
                <w:szCs w:val="24"/>
              </w:rPr>
              <w:t xml:space="preserve"> файл (</w:t>
            </w:r>
            <w:proofErr w:type="spellStart"/>
            <w:r w:rsidRPr="00174EA9">
              <w:rPr>
                <w:rFonts w:ascii="Times New Roman" w:hAnsi="Times New Roman"/>
                <w:szCs w:val="24"/>
              </w:rPr>
              <w:t>tfw</w:t>
            </w:r>
            <w:proofErr w:type="spellEnd"/>
            <w:r w:rsidRPr="00174EA9">
              <w:rPr>
                <w:rFonts w:ascii="Times New Roman" w:hAnsi="Times New Roman"/>
                <w:szCs w:val="24"/>
              </w:rPr>
              <w:t xml:space="preserve">) повинен </w:t>
            </w:r>
            <w:proofErr w:type="spellStart"/>
            <w:r w:rsidRPr="00174EA9">
              <w:rPr>
                <w:rFonts w:ascii="Times New Roman" w:hAnsi="Times New Roman"/>
                <w:szCs w:val="24"/>
              </w:rPr>
              <w:t>мати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таку</w:t>
            </w:r>
            <w:proofErr w:type="spellEnd"/>
            <w:r w:rsidRPr="00174EA9">
              <w:rPr>
                <w:rFonts w:ascii="Times New Roman" w:hAnsi="Times New Roman"/>
                <w:szCs w:val="24"/>
              </w:rPr>
              <w:t xml:space="preserve"> саму </w:t>
            </w:r>
            <w:proofErr w:type="spellStart"/>
            <w:r w:rsidRPr="00174EA9">
              <w:rPr>
                <w:rFonts w:ascii="Times New Roman" w:hAnsi="Times New Roman"/>
                <w:szCs w:val="24"/>
              </w:rPr>
              <w:t>назву</w:t>
            </w:r>
            <w:proofErr w:type="spellEnd"/>
            <w:r w:rsidRPr="00174EA9">
              <w:rPr>
                <w:rFonts w:ascii="Times New Roman" w:hAnsi="Times New Roman"/>
                <w:szCs w:val="24"/>
              </w:rPr>
              <w:t xml:space="preserve"> як TIFF-файл до </w:t>
            </w:r>
            <w:proofErr w:type="spellStart"/>
            <w:r w:rsidRPr="00174EA9">
              <w:rPr>
                <w:rFonts w:ascii="Times New Roman" w:hAnsi="Times New Roman"/>
                <w:szCs w:val="24"/>
              </w:rPr>
              <w:t>якого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він</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відноситься</w:t>
            </w:r>
            <w:proofErr w:type="spellEnd"/>
            <w:r w:rsidRPr="00174EA9">
              <w:rPr>
                <w:rFonts w:ascii="Times New Roman" w:hAnsi="Times New Roman"/>
                <w:szCs w:val="24"/>
              </w:rPr>
              <w:t xml:space="preserve"> та </w:t>
            </w:r>
            <w:proofErr w:type="spellStart"/>
            <w:r w:rsidRPr="00174EA9">
              <w:rPr>
                <w:rFonts w:ascii="Times New Roman" w:hAnsi="Times New Roman"/>
                <w:szCs w:val="24"/>
              </w:rPr>
              <w:t>містити</w:t>
            </w:r>
            <w:proofErr w:type="spellEnd"/>
            <w:r w:rsidRPr="00174EA9">
              <w:rPr>
                <w:rFonts w:ascii="Times New Roman" w:hAnsi="Times New Roman"/>
                <w:szCs w:val="24"/>
              </w:rPr>
              <w:t xml:space="preserve"> </w:t>
            </w:r>
            <w:proofErr w:type="spellStart"/>
            <w:r w:rsidRPr="00174EA9">
              <w:rPr>
                <w:rFonts w:ascii="Times New Roman" w:hAnsi="Times New Roman"/>
                <w:szCs w:val="24"/>
              </w:rPr>
              <w:t>координати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верхнього</w:t>
            </w:r>
            <w:proofErr w:type="spellEnd"/>
            <w:r w:rsidRPr="00174EA9">
              <w:rPr>
                <w:rFonts w:ascii="Times New Roman" w:hAnsi="Times New Roman"/>
                <w:szCs w:val="24"/>
              </w:rPr>
              <w:t xml:space="preserve"> </w:t>
            </w:r>
            <w:proofErr w:type="spellStart"/>
            <w:r w:rsidRPr="00174EA9">
              <w:rPr>
                <w:rFonts w:ascii="Times New Roman" w:hAnsi="Times New Roman"/>
                <w:szCs w:val="24"/>
              </w:rPr>
              <w:t>лівого</w:t>
            </w:r>
            <w:proofErr w:type="spellEnd"/>
            <w:r w:rsidRPr="00174EA9">
              <w:rPr>
                <w:rFonts w:ascii="Times New Roman" w:hAnsi="Times New Roman"/>
                <w:szCs w:val="24"/>
              </w:rPr>
              <w:t xml:space="preserve"> кута планшета фотоплану.</w:t>
            </w:r>
          </w:p>
        </w:tc>
      </w:tr>
      <w:tr w:rsidR="0068759A" w:rsidRPr="00174EA9" w14:paraId="60278859" w14:textId="77777777" w:rsidTr="00662549">
        <w:tc>
          <w:tcPr>
            <w:tcW w:w="576" w:type="dxa"/>
          </w:tcPr>
          <w:p w14:paraId="0DD5F3DC" w14:textId="77777777" w:rsidR="0068759A" w:rsidRPr="00174EA9" w:rsidRDefault="0068759A" w:rsidP="00662549">
            <w:pPr>
              <w:jc w:val="both"/>
              <w:rPr>
                <w:rFonts w:ascii="Times New Roman" w:hAnsi="Times New Roman"/>
                <w:szCs w:val="24"/>
              </w:rPr>
            </w:pPr>
            <w:r w:rsidRPr="00174EA9">
              <w:rPr>
                <w:rFonts w:ascii="Times New Roman" w:hAnsi="Times New Roman"/>
                <w:b/>
                <w:szCs w:val="24"/>
              </w:rPr>
              <w:lastRenderedPageBreak/>
              <w:t>2.6.</w:t>
            </w:r>
          </w:p>
        </w:tc>
        <w:tc>
          <w:tcPr>
            <w:tcW w:w="9279" w:type="dxa"/>
          </w:tcPr>
          <w:p w14:paraId="63F8F04C" w14:textId="77777777" w:rsidR="0068759A" w:rsidRPr="00174EA9" w:rsidRDefault="0068759A" w:rsidP="00662549">
            <w:pPr>
              <w:jc w:val="both"/>
              <w:rPr>
                <w:rFonts w:ascii="Times New Roman" w:hAnsi="Times New Roman"/>
                <w:szCs w:val="24"/>
              </w:rPr>
            </w:pPr>
            <w:proofErr w:type="spellStart"/>
            <w:r w:rsidRPr="00174EA9">
              <w:rPr>
                <w:rFonts w:ascii="Times New Roman" w:hAnsi="Times New Roman"/>
                <w:b/>
                <w:szCs w:val="24"/>
              </w:rPr>
              <w:t>Вимоги</w:t>
            </w:r>
            <w:proofErr w:type="spellEnd"/>
            <w:r w:rsidRPr="00174EA9">
              <w:rPr>
                <w:rFonts w:ascii="Times New Roman" w:hAnsi="Times New Roman"/>
                <w:b/>
                <w:szCs w:val="24"/>
              </w:rPr>
              <w:t xml:space="preserve"> до </w:t>
            </w:r>
            <w:proofErr w:type="spellStart"/>
            <w:r w:rsidRPr="00174EA9">
              <w:rPr>
                <w:rFonts w:ascii="Times New Roman" w:hAnsi="Times New Roman"/>
                <w:b/>
                <w:szCs w:val="24"/>
              </w:rPr>
              <w:t>цифрових</w:t>
            </w:r>
            <w:proofErr w:type="spellEnd"/>
            <w:r w:rsidRPr="00174EA9">
              <w:rPr>
                <w:rFonts w:ascii="Times New Roman" w:hAnsi="Times New Roman"/>
                <w:b/>
                <w:szCs w:val="24"/>
              </w:rPr>
              <w:t xml:space="preserve"> </w:t>
            </w:r>
            <w:proofErr w:type="spellStart"/>
            <w:r w:rsidRPr="00174EA9">
              <w:rPr>
                <w:rFonts w:ascii="Times New Roman" w:hAnsi="Times New Roman"/>
                <w:b/>
                <w:szCs w:val="24"/>
              </w:rPr>
              <w:t>топографічних</w:t>
            </w:r>
            <w:proofErr w:type="spellEnd"/>
            <w:r w:rsidRPr="00174EA9">
              <w:rPr>
                <w:rFonts w:ascii="Times New Roman" w:hAnsi="Times New Roman"/>
                <w:b/>
                <w:szCs w:val="24"/>
              </w:rPr>
              <w:t xml:space="preserve"> карт</w:t>
            </w:r>
          </w:p>
        </w:tc>
      </w:tr>
      <w:tr w:rsidR="0068759A" w:rsidRPr="00174EA9" w14:paraId="6F9FE84D" w14:textId="77777777" w:rsidTr="00662549">
        <w:tc>
          <w:tcPr>
            <w:tcW w:w="576" w:type="dxa"/>
          </w:tcPr>
          <w:p w14:paraId="67A69805" w14:textId="77777777" w:rsidR="0068759A" w:rsidRPr="00174EA9" w:rsidRDefault="0068759A" w:rsidP="00662549">
            <w:pPr>
              <w:jc w:val="both"/>
              <w:rPr>
                <w:rFonts w:ascii="Times New Roman" w:hAnsi="Times New Roman"/>
                <w:szCs w:val="24"/>
              </w:rPr>
            </w:pPr>
          </w:p>
        </w:tc>
        <w:tc>
          <w:tcPr>
            <w:tcW w:w="9279" w:type="dxa"/>
          </w:tcPr>
          <w:p w14:paraId="7D22E1E9"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а) точки </w:t>
            </w:r>
            <w:proofErr w:type="spellStart"/>
            <w:r w:rsidRPr="00174EA9">
              <w:rPr>
                <w:rFonts w:ascii="Times New Roman" w:hAnsi="Times New Roman"/>
                <w:szCs w:val="24"/>
              </w:rPr>
              <w:t>планової</w:t>
            </w:r>
            <w:proofErr w:type="spellEnd"/>
            <w:r w:rsidRPr="00174EA9">
              <w:rPr>
                <w:rFonts w:ascii="Times New Roman" w:hAnsi="Times New Roman"/>
                <w:szCs w:val="24"/>
              </w:rPr>
              <w:t xml:space="preserve"> </w:t>
            </w:r>
            <w:proofErr w:type="spellStart"/>
            <w:r w:rsidRPr="00174EA9">
              <w:rPr>
                <w:rFonts w:ascii="Times New Roman" w:hAnsi="Times New Roman"/>
                <w:szCs w:val="24"/>
              </w:rPr>
              <w:t>зйомочної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 xml:space="preserve"> </w:t>
            </w:r>
            <w:proofErr w:type="spellStart"/>
            <w:r w:rsidRPr="00174EA9">
              <w:rPr>
                <w:rFonts w:ascii="Times New Roman" w:hAnsi="Times New Roman"/>
                <w:szCs w:val="24"/>
              </w:rPr>
              <w:t>потрібно</w:t>
            </w:r>
            <w:proofErr w:type="spellEnd"/>
            <w:r w:rsidRPr="00174EA9">
              <w:rPr>
                <w:rFonts w:ascii="Times New Roman" w:hAnsi="Times New Roman"/>
                <w:szCs w:val="24"/>
              </w:rPr>
              <w:t xml:space="preserve"> </w:t>
            </w:r>
            <w:proofErr w:type="spellStart"/>
            <w:r w:rsidRPr="00174EA9">
              <w:rPr>
                <w:rFonts w:ascii="Times New Roman" w:hAnsi="Times New Roman"/>
                <w:szCs w:val="24"/>
              </w:rPr>
              <w:t>визначити</w:t>
            </w:r>
            <w:proofErr w:type="spellEnd"/>
            <w:r w:rsidRPr="00174EA9">
              <w:rPr>
                <w:rFonts w:ascii="Times New Roman" w:hAnsi="Times New Roman"/>
                <w:szCs w:val="24"/>
              </w:rPr>
              <w:t xml:space="preserve"> в </w:t>
            </w:r>
            <w:proofErr w:type="spellStart"/>
            <w:r w:rsidRPr="00174EA9">
              <w:rPr>
                <w:rFonts w:ascii="Times New Roman" w:hAnsi="Times New Roman"/>
                <w:szCs w:val="24"/>
              </w:rPr>
              <w:t>плані</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відносно</w:t>
            </w:r>
            <w:proofErr w:type="spellEnd"/>
            <w:r w:rsidRPr="00174EA9">
              <w:rPr>
                <w:rFonts w:ascii="Times New Roman" w:hAnsi="Times New Roman"/>
                <w:szCs w:val="24"/>
              </w:rPr>
              <w:t xml:space="preserve"> </w:t>
            </w:r>
            <w:proofErr w:type="spellStart"/>
            <w:r w:rsidRPr="00174EA9">
              <w:rPr>
                <w:rFonts w:ascii="Times New Roman" w:hAnsi="Times New Roman"/>
                <w:szCs w:val="24"/>
              </w:rPr>
              <w:t>найближчих</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w:t>
            </w:r>
            <w:proofErr w:type="spellStart"/>
            <w:r w:rsidRPr="00174EA9">
              <w:rPr>
                <w:rFonts w:ascii="Times New Roman" w:hAnsi="Times New Roman"/>
                <w:szCs w:val="24"/>
              </w:rPr>
              <w:t>державної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мережі</w:t>
            </w:r>
            <w:proofErr w:type="spellEnd"/>
            <w:r w:rsidRPr="00174EA9">
              <w:rPr>
                <w:rFonts w:ascii="Times New Roman" w:hAnsi="Times New Roman"/>
                <w:szCs w:val="24"/>
              </w:rPr>
              <w:t xml:space="preserve"> з </w:t>
            </w:r>
            <w:proofErr w:type="spellStart"/>
            <w:r w:rsidRPr="00174EA9">
              <w:rPr>
                <w:rFonts w:ascii="Times New Roman" w:hAnsi="Times New Roman"/>
                <w:szCs w:val="24"/>
              </w:rPr>
              <w:t>середньою</w:t>
            </w:r>
            <w:proofErr w:type="spellEnd"/>
            <w:r w:rsidRPr="00174EA9">
              <w:rPr>
                <w:rFonts w:ascii="Times New Roman" w:hAnsi="Times New Roman"/>
                <w:szCs w:val="24"/>
              </w:rPr>
              <w:t xml:space="preserve"> </w:t>
            </w:r>
            <w:proofErr w:type="spellStart"/>
            <w:r w:rsidRPr="00174EA9">
              <w:rPr>
                <w:rFonts w:ascii="Times New Roman" w:hAnsi="Times New Roman"/>
                <w:szCs w:val="24"/>
              </w:rPr>
              <w:t>помилкою</w:t>
            </w:r>
            <w:proofErr w:type="spellEnd"/>
            <w:r w:rsidRPr="00174EA9">
              <w:rPr>
                <w:rFonts w:ascii="Times New Roman" w:hAnsi="Times New Roman"/>
                <w:szCs w:val="24"/>
              </w:rPr>
              <w:t xml:space="preserve">, </w:t>
            </w:r>
            <w:proofErr w:type="spellStart"/>
            <w:r w:rsidRPr="00174EA9">
              <w:rPr>
                <w:rFonts w:ascii="Times New Roman" w:hAnsi="Times New Roman"/>
                <w:szCs w:val="24"/>
              </w:rPr>
              <w:t>що</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перевищує</w:t>
            </w:r>
            <w:proofErr w:type="spellEnd"/>
            <w:r w:rsidRPr="00174EA9">
              <w:rPr>
                <w:rFonts w:ascii="Times New Roman" w:hAnsi="Times New Roman"/>
                <w:szCs w:val="24"/>
              </w:rPr>
              <w:t xml:space="preserve"> 0,1 мм у </w:t>
            </w:r>
            <w:proofErr w:type="spellStart"/>
            <w:r w:rsidRPr="00174EA9">
              <w:rPr>
                <w:rFonts w:ascii="Times New Roman" w:hAnsi="Times New Roman"/>
                <w:szCs w:val="24"/>
              </w:rPr>
              <w:t>масштабі</w:t>
            </w:r>
            <w:proofErr w:type="spellEnd"/>
            <w:r w:rsidRPr="00174EA9">
              <w:rPr>
                <w:rFonts w:ascii="Times New Roman" w:hAnsi="Times New Roman"/>
                <w:szCs w:val="24"/>
              </w:rPr>
              <w:t xml:space="preserve"> </w:t>
            </w:r>
            <w:proofErr w:type="spellStart"/>
            <w:r w:rsidRPr="00174EA9">
              <w:rPr>
                <w:rFonts w:ascii="Times New Roman" w:hAnsi="Times New Roman"/>
                <w:szCs w:val="24"/>
              </w:rPr>
              <w:t>карти</w:t>
            </w:r>
            <w:proofErr w:type="spellEnd"/>
            <w:r w:rsidRPr="00174EA9">
              <w:rPr>
                <w:rFonts w:ascii="Times New Roman" w:hAnsi="Times New Roman"/>
                <w:szCs w:val="24"/>
              </w:rPr>
              <w:t>;</w:t>
            </w:r>
          </w:p>
          <w:p w14:paraId="3E41AFA4"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б) </w:t>
            </w:r>
            <w:proofErr w:type="spellStart"/>
            <w:r w:rsidRPr="00174EA9">
              <w:rPr>
                <w:rFonts w:ascii="Times New Roman" w:hAnsi="Times New Roman"/>
                <w:szCs w:val="24"/>
              </w:rPr>
              <w:t>помилки</w:t>
            </w:r>
            <w:proofErr w:type="spellEnd"/>
            <w:r w:rsidRPr="00174EA9">
              <w:rPr>
                <w:rFonts w:ascii="Times New Roman" w:hAnsi="Times New Roman"/>
                <w:szCs w:val="24"/>
              </w:rPr>
              <w:t xml:space="preserve"> в плановому </w:t>
            </w:r>
            <w:proofErr w:type="spellStart"/>
            <w:r w:rsidRPr="00174EA9">
              <w:rPr>
                <w:rFonts w:ascii="Times New Roman" w:hAnsi="Times New Roman"/>
                <w:szCs w:val="24"/>
              </w:rPr>
              <w:t>положенні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масштабних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умовних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знаків</w:t>
            </w:r>
            <w:proofErr w:type="spellEnd"/>
            <w:r w:rsidRPr="00174EA9">
              <w:rPr>
                <w:rFonts w:ascii="Times New Roman" w:hAnsi="Times New Roman"/>
                <w:szCs w:val="24"/>
              </w:rPr>
              <w:t xml:space="preserve">, </w:t>
            </w:r>
            <w:proofErr w:type="spellStart"/>
            <w:r w:rsidRPr="00174EA9">
              <w:rPr>
                <w:rFonts w:ascii="Times New Roman" w:hAnsi="Times New Roman"/>
                <w:szCs w:val="24"/>
              </w:rPr>
              <w:t>пунктів</w:t>
            </w:r>
            <w:proofErr w:type="spellEnd"/>
            <w:r w:rsidRPr="00174EA9">
              <w:rPr>
                <w:rFonts w:ascii="Times New Roman" w:hAnsi="Times New Roman"/>
                <w:szCs w:val="24"/>
              </w:rPr>
              <w:t xml:space="preserve"> і </w:t>
            </w:r>
            <w:proofErr w:type="spellStart"/>
            <w:r w:rsidRPr="00174EA9">
              <w:rPr>
                <w:rFonts w:ascii="Times New Roman" w:hAnsi="Times New Roman"/>
                <w:szCs w:val="24"/>
              </w:rPr>
              <w:t>точок</w:t>
            </w:r>
            <w:proofErr w:type="spellEnd"/>
            <w:r w:rsidRPr="00174EA9">
              <w:rPr>
                <w:rFonts w:ascii="Times New Roman" w:hAnsi="Times New Roman"/>
                <w:szCs w:val="24"/>
              </w:rPr>
              <w:t xml:space="preserve"> </w:t>
            </w:r>
            <w:proofErr w:type="spellStart"/>
            <w:r w:rsidRPr="00174EA9">
              <w:rPr>
                <w:rFonts w:ascii="Times New Roman" w:hAnsi="Times New Roman"/>
                <w:szCs w:val="24"/>
              </w:rPr>
              <w:t>геодезичної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а також </w:t>
            </w:r>
            <w:proofErr w:type="spellStart"/>
            <w:r w:rsidRPr="00174EA9">
              <w:rPr>
                <w:rFonts w:ascii="Times New Roman" w:hAnsi="Times New Roman"/>
                <w:szCs w:val="24"/>
              </w:rPr>
              <w:t>кутів</w:t>
            </w:r>
            <w:proofErr w:type="spellEnd"/>
            <w:r w:rsidRPr="00174EA9">
              <w:rPr>
                <w:rFonts w:ascii="Times New Roman" w:hAnsi="Times New Roman"/>
                <w:szCs w:val="24"/>
              </w:rPr>
              <w:t xml:space="preserve"> рамок </w:t>
            </w:r>
            <w:proofErr w:type="spellStart"/>
            <w:r w:rsidRPr="00174EA9">
              <w:rPr>
                <w:rFonts w:ascii="Times New Roman" w:hAnsi="Times New Roman"/>
                <w:szCs w:val="24"/>
              </w:rPr>
              <w:t>трапецій</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перетинів</w:t>
            </w:r>
            <w:proofErr w:type="spellEnd"/>
            <w:r w:rsidRPr="00174EA9">
              <w:rPr>
                <w:rFonts w:ascii="Times New Roman" w:hAnsi="Times New Roman"/>
                <w:szCs w:val="24"/>
              </w:rPr>
              <w:t xml:space="preserve"> </w:t>
            </w:r>
            <w:proofErr w:type="spellStart"/>
            <w:r w:rsidRPr="00174EA9">
              <w:rPr>
                <w:rFonts w:ascii="Times New Roman" w:hAnsi="Times New Roman"/>
                <w:szCs w:val="24"/>
              </w:rPr>
              <w:t>ліній</w:t>
            </w:r>
            <w:proofErr w:type="spellEnd"/>
            <w:r w:rsidRPr="00174EA9">
              <w:rPr>
                <w:rFonts w:ascii="Times New Roman" w:hAnsi="Times New Roman"/>
                <w:szCs w:val="24"/>
              </w:rPr>
              <w:t xml:space="preserve"> </w:t>
            </w:r>
            <w:proofErr w:type="spellStart"/>
            <w:r w:rsidRPr="00174EA9">
              <w:rPr>
                <w:rFonts w:ascii="Times New Roman" w:hAnsi="Times New Roman"/>
                <w:szCs w:val="24"/>
              </w:rPr>
              <w:t>прямокутної</w:t>
            </w:r>
            <w:proofErr w:type="spellEnd"/>
            <w:r w:rsidRPr="00174EA9">
              <w:rPr>
                <w:rFonts w:ascii="Times New Roman" w:hAnsi="Times New Roman"/>
                <w:szCs w:val="24"/>
              </w:rPr>
              <w:t xml:space="preserve"> і </w:t>
            </w:r>
            <w:proofErr w:type="spellStart"/>
            <w:r w:rsidRPr="00174EA9">
              <w:rPr>
                <w:rFonts w:ascii="Times New Roman" w:hAnsi="Times New Roman"/>
                <w:szCs w:val="24"/>
              </w:rPr>
              <w:t>картографічної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сіток</w:t>
            </w:r>
            <w:proofErr w:type="spellEnd"/>
            <w:r w:rsidRPr="00174EA9">
              <w:rPr>
                <w:rFonts w:ascii="Times New Roman" w:hAnsi="Times New Roman"/>
                <w:szCs w:val="24"/>
              </w:rPr>
              <w:t xml:space="preserve"> на </w:t>
            </w:r>
            <w:proofErr w:type="spellStart"/>
            <w:r w:rsidRPr="00174EA9">
              <w:rPr>
                <w:rFonts w:ascii="Times New Roman" w:hAnsi="Times New Roman"/>
                <w:szCs w:val="24"/>
              </w:rPr>
              <w:t>оригіналах</w:t>
            </w:r>
            <w:proofErr w:type="spellEnd"/>
            <w:r w:rsidRPr="00174EA9">
              <w:rPr>
                <w:rFonts w:ascii="Times New Roman" w:hAnsi="Times New Roman"/>
                <w:szCs w:val="24"/>
              </w:rPr>
              <w:t xml:space="preserve"> </w:t>
            </w:r>
            <w:proofErr w:type="spellStart"/>
            <w:r w:rsidRPr="00174EA9">
              <w:rPr>
                <w:rFonts w:ascii="Times New Roman" w:hAnsi="Times New Roman"/>
                <w:szCs w:val="24"/>
              </w:rPr>
              <w:t>аркушів</w:t>
            </w:r>
            <w:proofErr w:type="spellEnd"/>
            <w:r w:rsidRPr="00174EA9">
              <w:rPr>
                <w:rFonts w:ascii="Times New Roman" w:hAnsi="Times New Roman"/>
                <w:szCs w:val="24"/>
              </w:rPr>
              <w:t xml:space="preserve"> </w:t>
            </w:r>
            <w:proofErr w:type="spellStart"/>
            <w:r w:rsidRPr="00174EA9">
              <w:rPr>
                <w:rFonts w:ascii="Times New Roman" w:hAnsi="Times New Roman"/>
                <w:szCs w:val="24"/>
              </w:rPr>
              <w:t>карти</w:t>
            </w:r>
            <w:proofErr w:type="spellEnd"/>
            <w:r w:rsidRPr="00174EA9">
              <w:rPr>
                <w:rFonts w:ascii="Times New Roman" w:hAnsi="Times New Roman"/>
                <w:szCs w:val="24"/>
              </w:rPr>
              <w:t xml:space="preserve"> не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перевищувати</w:t>
            </w:r>
            <w:proofErr w:type="spellEnd"/>
            <w:r w:rsidRPr="00174EA9">
              <w:rPr>
                <w:rFonts w:ascii="Times New Roman" w:hAnsi="Times New Roman"/>
                <w:szCs w:val="24"/>
              </w:rPr>
              <w:t xml:space="preserve"> 0,2 мм. </w:t>
            </w:r>
            <w:proofErr w:type="spellStart"/>
            <w:r w:rsidRPr="00174EA9">
              <w:rPr>
                <w:rFonts w:ascii="Times New Roman" w:hAnsi="Times New Roman"/>
                <w:szCs w:val="24"/>
              </w:rPr>
              <w:t>Довжини</w:t>
            </w:r>
            <w:proofErr w:type="spellEnd"/>
            <w:r w:rsidRPr="00174EA9">
              <w:rPr>
                <w:rFonts w:ascii="Times New Roman" w:hAnsi="Times New Roman"/>
                <w:szCs w:val="24"/>
              </w:rPr>
              <w:t xml:space="preserve"> </w:t>
            </w:r>
            <w:proofErr w:type="spellStart"/>
            <w:r w:rsidRPr="00174EA9">
              <w:rPr>
                <w:rFonts w:ascii="Times New Roman" w:hAnsi="Times New Roman"/>
                <w:szCs w:val="24"/>
              </w:rPr>
              <w:t>сторін</w:t>
            </w:r>
            <w:proofErr w:type="spellEnd"/>
            <w:r w:rsidRPr="00174EA9">
              <w:rPr>
                <w:rFonts w:ascii="Times New Roman" w:hAnsi="Times New Roman"/>
                <w:szCs w:val="24"/>
              </w:rPr>
              <w:t xml:space="preserve"> рамок </w:t>
            </w:r>
            <w:proofErr w:type="spellStart"/>
            <w:r w:rsidRPr="00174EA9">
              <w:rPr>
                <w:rFonts w:ascii="Times New Roman" w:hAnsi="Times New Roman"/>
                <w:szCs w:val="24"/>
              </w:rPr>
              <w:t>оригіналів</w:t>
            </w:r>
            <w:proofErr w:type="spellEnd"/>
            <w:r w:rsidRPr="00174EA9">
              <w:rPr>
                <w:rFonts w:ascii="Times New Roman" w:hAnsi="Times New Roman"/>
                <w:szCs w:val="24"/>
              </w:rPr>
              <w:t xml:space="preserve"> карт не </w:t>
            </w:r>
            <w:proofErr w:type="spellStart"/>
            <w:r w:rsidRPr="00174EA9">
              <w:rPr>
                <w:rFonts w:ascii="Times New Roman" w:hAnsi="Times New Roman"/>
                <w:szCs w:val="24"/>
              </w:rPr>
              <w:t>повинні</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відрізнятися</w:t>
            </w:r>
            <w:proofErr w:type="spellEnd"/>
            <w:r w:rsidRPr="00174EA9">
              <w:rPr>
                <w:rFonts w:ascii="Times New Roman" w:hAnsi="Times New Roman"/>
                <w:szCs w:val="24"/>
              </w:rPr>
              <w:t xml:space="preserve"> </w:t>
            </w:r>
            <w:proofErr w:type="spellStart"/>
            <w:r w:rsidRPr="00174EA9">
              <w:rPr>
                <w:rFonts w:ascii="Times New Roman" w:hAnsi="Times New Roman"/>
                <w:szCs w:val="24"/>
              </w:rPr>
              <w:t>від</w:t>
            </w:r>
            <w:proofErr w:type="spellEnd"/>
            <w:r w:rsidRPr="00174EA9">
              <w:rPr>
                <w:rFonts w:ascii="Times New Roman" w:hAnsi="Times New Roman"/>
                <w:szCs w:val="24"/>
              </w:rPr>
              <w:t xml:space="preserve"> </w:t>
            </w:r>
            <w:proofErr w:type="spellStart"/>
            <w:r w:rsidRPr="00174EA9">
              <w:rPr>
                <w:rFonts w:ascii="Times New Roman" w:hAnsi="Times New Roman"/>
                <w:szCs w:val="24"/>
              </w:rPr>
              <w:t>теоретичних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більше</w:t>
            </w:r>
            <w:proofErr w:type="spellEnd"/>
            <w:r w:rsidRPr="00174EA9">
              <w:rPr>
                <w:rFonts w:ascii="Times New Roman" w:hAnsi="Times New Roman"/>
                <w:szCs w:val="24"/>
              </w:rPr>
              <w:t xml:space="preserve"> </w:t>
            </w:r>
            <w:proofErr w:type="spellStart"/>
            <w:r w:rsidRPr="00174EA9">
              <w:rPr>
                <w:rFonts w:ascii="Times New Roman" w:hAnsi="Times New Roman"/>
                <w:szCs w:val="24"/>
              </w:rPr>
              <w:t>ніж</w:t>
            </w:r>
            <w:proofErr w:type="spellEnd"/>
            <w:r w:rsidRPr="00174EA9">
              <w:rPr>
                <w:rFonts w:ascii="Times New Roman" w:hAnsi="Times New Roman"/>
                <w:szCs w:val="24"/>
              </w:rPr>
              <w:t xml:space="preserve"> на ±0,2 мм, </w:t>
            </w:r>
            <w:proofErr w:type="spellStart"/>
            <w:r w:rsidRPr="00174EA9">
              <w:rPr>
                <w:rFonts w:ascii="Times New Roman" w:hAnsi="Times New Roman"/>
                <w:szCs w:val="24"/>
              </w:rPr>
              <w:t>діагоналей</w:t>
            </w:r>
            <w:proofErr w:type="spellEnd"/>
            <w:r w:rsidRPr="00174EA9">
              <w:rPr>
                <w:rFonts w:ascii="Times New Roman" w:hAnsi="Times New Roman"/>
                <w:szCs w:val="24"/>
              </w:rPr>
              <w:t xml:space="preserve"> - </w:t>
            </w:r>
            <w:proofErr w:type="spellStart"/>
            <w:r w:rsidRPr="00174EA9">
              <w:rPr>
                <w:rFonts w:ascii="Times New Roman" w:hAnsi="Times New Roman"/>
                <w:szCs w:val="24"/>
              </w:rPr>
              <w:t>більше</w:t>
            </w:r>
            <w:proofErr w:type="spellEnd"/>
            <w:r w:rsidRPr="00174EA9">
              <w:rPr>
                <w:rFonts w:ascii="Times New Roman" w:hAnsi="Times New Roman"/>
                <w:szCs w:val="24"/>
              </w:rPr>
              <w:t xml:space="preserve"> </w:t>
            </w:r>
            <w:proofErr w:type="spellStart"/>
            <w:r w:rsidRPr="00174EA9">
              <w:rPr>
                <w:rFonts w:ascii="Times New Roman" w:hAnsi="Times New Roman"/>
                <w:szCs w:val="24"/>
              </w:rPr>
              <w:t>ніж</w:t>
            </w:r>
            <w:proofErr w:type="spellEnd"/>
            <w:r w:rsidRPr="00174EA9">
              <w:rPr>
                <w:rFonts w:ascii="Times New Roman" w:hAnsi="Times New Roman"/>
                <w:szCs w:val="24"/>
              </w:rPr>
              <w:t xml:space="preserve"> на ± 0,3 мм;</w:t>
            </w:r>
          </w:p>
          <w:p w14:paraId="78FBF42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в) </w:t>
            </w:r>
            <w:proofErr w:type="spellStart"/>
            <w:r w:rsidRPr="00174EA9">
              <w:rPr>
                <w:rFonts w:ascii="Times New Roman" w:hAnsi="Times New Roman"/>
                <w:szCs w:val="24"/>
              </w:rPr>
              <w:t>зміст</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топографічних</w:t>
            </w:r>
            <w:proofErr w:type="spellEnd"/>
            <w:r w:rsidRPr="00174EA9">
              <w:rPr>
                <w:rFonts w:ascii="Times New Roman" w:hAnsi="Times New Roman"/>
                <w:szCs w:val="24"/>
              </w:rPr>
              <w:t xml:space="preserve"> карт повинен </w:t>
            </w:r>
            <w:proofErr w:type="spellStart"/>
            <w:r w:rsidRPr="00174EA9">
              <w:rPr>
                <w:rFonts w:ascii="Times New Roman" w:hAnsi="Times New Roman"/>
                <w:szCs w:val="24"/>
              </w:rPr>
              <w:t>відповідати</w:t>
            </w:r>
            <w:proofErr w:type="spellEnd"/>
            <w:r w:rsidRPr="00174EA9">
              <w:rPr>
                <w:rFonts w:ascii="Times New Roman" w:hAnsi="Times New Roman"/>
                <w:szCs w:val="24"/>
              </w:rPr>
              <w:t xml:space="preserve"> </w:t>
            </w:r>
            <w:proofErr w:type="spellStart"/>
            <w:r w:rsidRPr="00174EA9">
              <w:rPr>
                <w:rFonts w:ascii="Times New Roman" w:hAnsi="Times New Roman"/>
                <w:szCs w:val="24"/>
              </w:rPr>
              <w:t>вимогам</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Основних</w:t>
            </w:r>
            <w:proofErr w:type="spellEnd"/>
            <w:r w:rsidRPr="00174EA9">
              <w:rPr>
                <w:rFonts w:ascii="Times New Roman" w:hAnsi="Times New Roman"/>
                <w:szCs w:val="24"/>
              </w:rPr>
              <w:t xml:space="preserve"> </w:t>
            </w:r>
            <w:proofErr w:type="spellStart"/>
            <w:r w:rsidRPr="00174EA9">
              <w:rPr>
                <w:rFonts w:ascii="Times New Roman" w:hAnsi="Times New Roman"/>
                <w:szCs w:val="24"/>
              </w:rPr>
              <w:t>положень</w:t>
            </w:r>
            <w:proofErr w:type="spellEnd"/>
            <w:r w:rsidRPr="00174EA9">
              <w:rPr>
                <w:rFonts w:ascii="Times New Roman" w:hAnsi="Times New Roman"/>
                <w:szCs w:val="24"/>
              </w:rPr>
              <w:t xml:space="preserve"> </w:t>
            </w:r>
            <w:proofErr w:type="spellStart"/>
            <w:r w:rsidRPr="00174EA9">
              <w:rPr>
                <w:rFonts w:ascii="Times New Roman" w:hAnsi="Times New Roman"/>
                <w:szCs w:val="24"/>
              </w:rPr>
              <w:t>створення</w:t>
            </w:r>
            <w:proofErr w:type="spellEnd"/>
            <w:r w:rsidRPr="00174EA9">
              <w:rPr>
                <w:rFonts w:ascii="Times New Roman" w:hAnsi="Times New Roman"/>
                <w:szCs w:val="24"/>
              </w:rPr>
              <w:t xml:space="preserve"> та </w:t>
            </w:r>
            <w:proofErr w:type="spellStart"/>
            <w:r w:rsidRPr="00174EA9">
              <w:rPr>
                <w:rFonts w:ascii="Times New Roman" w:hAnsi="Times New Roman"/>
                <w:szCs w:val="24"/>
              </w:rPr>
              <w:t>оновлення</w:t>
            </w:r>
            <w:proofErr w:type="spellEnd"/>
            <w:r w:rsidRPr="00174EA9">
              <w:rPr>
                <w:rFonts w:ascii="Times New Roman" w:hAnsi="Times New Roman"/>
                <w:szCs w:val="24"/>
              </w:rPr>
              <w:t xml:space="preserve"> </w:t>
            </w:r>
            <w:proofErr w:type="spellStart"/>
            <w:r w:rsidRPr="00174EA9">
              <w:rPr>
                <w:rFonts w:ascii="Times New Roman" w:hAnsi="Times New Roman"/>
                <w:szCs w:val="24"/>
              </w:rPr>
              <w:t>топографічних</w:t>
            </w:r>
            <w:proofErr w:type="spellEnd"/>
            <w:r w:rsidRPr="00174EA9">
              <w:rPr>
                <w:rFonts w:ascii="Times New Roman" w:hAnsi="Times New Roman"/>
                <w:szCs w:val="24"/>
              </w:rPr>
              <w:t xml:space="preserve"> карт </w:t>
            </w:r>
            <w:proofErr w:type="spellStart"/>
            <w:r w:rsidRPr="00174EA9">
              <w:rPr>
                <w:rFonts w:ascii="Times New Roman" w:hAnsi="Times New Roman"/>
                <w:szCs w:val="24"/>
              </w:rPr>
              <w:t>масштабів</w:t>
            </w:r>
            <w:proofErr w:type="spellEnd"/>
            <w:r w:rsidRPr="00174EA9">
              <w:rPr>
                <w:rFonts w:ascii="Times New Roman" w:hAnsi="Times New Roman"/>
                <w:szCs w:val="24"/>
              </w:rPr>
              <w:t xml:space="preserve"> 1:10 000, 1:25 000, 1:50 000, 1:100 000, 1:200 000, 1:500 000, 1:1 000 000 і </w:t>
            </w:r>
            <w:proofErr w:type="spellStart"/>
            <w:r w:rsidRPr="00174EA9">
              <w:rPr>
                <w:rFonts w:ascii="Times New Roman" w:hAnsi="Times New Roman"/>
                <w:szCs w:val="24"/>
              </w:rPr>
              <w:t>іншим</w:t>
            </w:r>
            <w:proofErr w:type="spellEnd"/>
            <w:r w:rsidRPr="00174EA9">
              <w:rPr>
                <w:rFonts w:ascii="Times New Roman" w:hAnsi="Times New Roman"/>
                <w:szCs w:val="24"/>
              </w:rPr>
              <w:t xml:space="preserve"> </w:t>
            </w:r>
            <w:proofErr w:type="spellStart"/>
            <w:r w:rsidRPr="00174EA9">
              <w:rPr>
                <w:rFonts w:ascii="Times New Roman" w:hAnsi="Times New Roman"/>
                <w:szCs w:val="24"/>
              </w:rPr>
              <w:t>чинним</w:t>
            </w:r>
            <w:proofErr w:type="spellEnd"/>
            <w:r w:rsidRPr="00174EA9">
              <w:rPr>
                <w:rFonts w:ascii="Times New Roman" w:hAnsi="Times New Roman"/>
                <w:szCs w:val="24"/>
              </w:rPr>
              <w:t xml:space="preserve">  </w:t>
            </w:r>
            <w:proofErr w:type="spellStart"/>
            <w:r w:rsidRPr="00174EA9">
              <w:rPr>
                <w:rFonts w:ascii="Times New Roman" w:hAnsi="Times New Roman"/>
                <w:szCs w:val="24"/>
              </w:rPr>
              <w:t>нормативним</w:t>
            </w:r>
            <w:proofErr w:type="spellEnd"/>
            <w:r w:rsidRPr="00174EA9">
              <w:rPr>
                <w:rFonts w:ascii="Times New Roman" w:hAnsi="Times New Roman"/>
                <w:szCs w:val="24"/>
              </w:rPr>
              <w:t xml:space="preserve"> документам та </w:t>
            </w:r>
            <w:proofErr w:type="spellStart"/>
            <w:r w:rsidRPr="00174EA9">
              <w:rPr>
                <w:rFonts w:ascii="Times New Roman" w:hAnsi="Times New Roman"/>
                <w:szCs w:val="24"/>
              </w:rPr>
              <w:t>створюватися</w:t>
            </w:r>
            <w:proofErr w:type="spellEnd"/>
            <w:r w:rsidRPr="00174EA9">
              <w:rPr>
                <w:rFonts w:ascii="Times New Roman" w:hAnsi="Times New Roman"/>
                <w:szCs w:val="24"/>
              </w:rPr>
              <w:t xml:space="preserve"> у </w:t>
            </w:r>
            <w:proofErr w:type="spellStart"/>
            <w:r w:rsidRPr="00174EA9">
              <w:rPr>
                <w:rFonts w:ascii="Times New Roman" w:hAnsi="Times New Roman"/>
                <w:szCs w:val="24"/>
              </w:rPr>
              <w:t>прийнятих</w:t>
            </w:r>
            <w:proofErr w:type="spellEnd"/>
            <w:r w:rsidRPr="00174EA9">
              <w:rPr>
                <w:rFonts w:ascii="Times New Roman" w:hAnsi="Times New Roman"/>
                <w:szCs w:val="24"/>
              </w:rPr>
              <w:t xml:space="preserve"> </w:t>
            </w:r>
            <w:proofErr w:type="spellStart"/>
            <w:r w:rsidRPr="00174EA9">
              <w:rPr>
                <w:rFonts w:ascii="Times New Roman" w:hAnsi="Times New Roman"/>
                <w:szCs w:val="24"/>
              </w:rPr>
              <w:t>умовних</w:t>
            </w:r>
            <w:proofErr w:type="spellEnd"/>
            <w:r w:rsidRPr="00174EA9">
              <w:rPr>
                <w:rFonts w:ascii="Times New Roman" w:hAnsi="Times New Roman"/>
                <w:szCs w:val="24"/>
              </w:rPr>
              <w:t xml:space="preserve"> знаках;</w:t>
            </w:r>
          </w:p>
          <w:p w14:paraId="74D16FC0" w14:textId="77777777" w:rsidR="0068759A" w:rsidRPr="00174EA9" w:rsidRDefault="0068759A" w:rsidP="00662549">
            <w:pPr>
              <w:pBdr>
                <w:top w:val="nil"/>
                <w:left w:val="nil"/>
                <w:bottom w:val="nil"/>
                <w:right w:val="nil"/>
                <w:between w:val="nil"/>
              </w:pBdr>
              <w:jc w:val="both"/>
              <w:rPr>
                <w:rFonts w:ascii="Times New Roman" w:hAnsi="Times New Roman"/>
                <w:szCs w:val="24"/>
              </w:rPr>
            </w:pPr>
            <w:r w:rsidRPr="00174EA9">
              <w:rPr>
                <w:rFonts w:ascii="Times New Roman" w:hAnsi="Times New Roman"/>
                <w:szCs w:val="24"/>
              </w:rPr>
              <w:t xml:space="preserve">г) </w:t>
            </w:r>
            <w:proofErr w:type="spellStart"/>
            <w:r w:rsidRPr="00174EA9">
              <w:rPr>
                <w:rFonts w:ascii="Times New Roman" w:hAnsi="Times New Roman"/>
                <w:szCs w:val="24"/>
              </w:rPr>
              <w:t>виконавець</w:t>
            </w:r>
            <w:proofErr w:type="spellEnd"/>
            <w:r w:rsidRPr="00174EA9">
              <w:rPr>
                <w:rFonts w:ascii="Times New Roman" w:hAnsi="Times New Roman"/>
                <w:szCs w:val="24"/>
              </w:rPr>
              <w:t xml:space="preserve"> </w:t>
            </w:r>
            <w:proofErr w:type="spellStart"/>
            <w:r w:rsidRPr="00174EA9">
              <w:rPr>
                <w:rFonts w:ascii="Times New Roman" w:hAnsi="Times New Roman"/>
                <w:szCs w:val="24"/>
              </w:rPr>
              <w:t>розробляє</w:t>
            </w:r>
            <w:proofErr w:type="spellEnd"/>
            <w:r w:rsidRPr="00174EA9">
              <w:rPr>
                <w:rFonts w:ascii="Times New Roman" w:hAnsi="Times New Roman"/>
                <w:szCs w:val="24"/>
              </w:rPr>
              <w:t xml:space="preserve"> </w:t>
            </w:r>
            <w:proofErr w:type="spellStart"/>
            <w:r w:rsidRPr="00174EA9">
              <w:rPr>
                <w:rFonts w:ascii="Times New Roman" w:hAnsi="Times New Roman"/>
                <w:szCs w:val="24"/>
              </w:rPr>
              <w:t>інформаційну</w:t>
            </w:r>
            <w:proofErr w:type="spellEnd"/>
            <w:r w:rsidRPr="00174EA9">
              <w:rPr>
                <w:rFonts w:ascii="Times New Roman" w:hAnsi="Times New Roman"/>
                <w:szCs w:val="24"/>
              </w:rPr>
              <w:t xml:space="preserve"> структуру </w:t>
            </w:r>
            <w:proofErr w:type="spellStart"/>
            <w:r w:rsidRPr="00174EA9">
              <w:rPr>
                <w:rFonts w:ascii="Times New Roman" w:hAnsi="Times New Roman"/>
                <w:szCs w:val="24"/>
              </w:rPr>
              <w:t>змісту</w:t>
            </w:r>
            <w:proofErr w:type="spellEnd"/>
            <w:r w:rsidRPr="00174EA9">
              <w:rPr>
                <w:rFonts w:ascii="Times New Roman" w:hAnsi="Times New Roman"/>
                <w:szCs w:val="24"/>
              </w:rPr>
              <w:t xml:space="preserve"> </w:t>
            </w:r>
            <w:proofErr w:type="spellStart"/>
            <w:r w:rsidRPr="00174EA9">
              <w:rPr>
                <w:rFonts w:ascii="Times New Roman" w:hAnsi="Times New Roman"/>
                <w:szCs w:val="24"/>
              </w:rPr>
              <w:t>цифрових</w:t>
            </w:r>
            <w:proofErr w:type="spellEnd"/>
            <w:r w:rsidRPr="00174EA9">
              <w:rPr>
                <w:rFonts w:ascii="Times New Roman" w:hAnsi="Times New Roman"/>
                <w:szCs w:val="24"/>
              </w:rPr>
              <w:t xml:space="preserve"> </w:t>
            </w:r>
            <w:proofErr w:type="spellStart"/>
            <w:r w:rsidRPr="00174EA9">
              <w:rPr>
                <w:rFonts w:ascii="Times New Roman" w:hAnsi="Times New Roman"/>
                <w:szCs w:val="24"/>
              </w:rPr>
              <w:t>даних</w:t>
            </w:r>
            <w:proofErr w:type="spellEnd"/>
            <w:r w:rsidRPr="00174EA9">
              <w:rPr>
                <w:rFonts w:ascii="Times New Roman" w:hAnsi="Times New Roman"/>
                <w:szCs w:val="24"/>
              </w:rPr>
              <w:t xml:space="preserve"> на </w:t>
            </w:r>
            <w:proofErr w:type="spellStart"/>
            <w:r w:rsidRPr="00174EA9">
              <w:rPr>
                <w:rFonts w:ascii="Times New Roman" w:hAnsi="Times New Roman"/>
                <w:szCs w:val="24"/>
              </w:rPr>
              <w:t>основі</w:t>
            </w:r>
            <w:proofErr w:type="spellEnd"/>
            <w:r w:rsidRPr="00174EA9">
              <w:rPr>
                <w:rFonts w:ascii="Times New Roman" w:hAnsi="Times New Roman"/>
                <w:szCs w:val="24"/>
              </w:rPr>
              <w:t xml:space="preserve">  </w:t>
            </w:r>
            <w:proofErr w:type="spellStart"/>
            <w:r w:rsidRPr="00174EA9">
              <w:rPr>
                <w:rFonts w:ascii="Times New Roman" w:hAnsi="Times New Roman"/>
                <w:szCs w:val="24"/>
              </w:rPr>
              <w:t>Класифікатора</w:t>
            </w:r>
            <w:proofErr w:type="spellEnd"/>
            <w:r w:rsidRPr="00174EA9">
              <w:rPr>
                <w:rFonts w:ascii="Times New Roman" w:hAnsi="Times New Roman"/>
                <w:szCs w:val="24"/>
              </w:rPr>
              <w:t xml:space="preserve"> </w:t>
            </w:r>
            <w:proofErr w:type="spellStart"/>
            <w:r w:rsidRPr="00174EA9">
              <w:rPr>
                <w:rFonts w:ascii="Times New Roman" w:hAnsi="Times New Roman"/>
                <w:szCs w:val="24"/>
              </w:rPr>
              <w:t>інформації</w:t>
            </w:r>
            <w:proofErr w:type="spellEnd"/>
            <w:r w:rsidRPr="00174EA9">
              <w:rPr>
                <w:rFonts w:ascii="Times New Roman" w:hAnsi="Times New Roman"/>
                <w:szCs w:val="24"/>
              </w:rPr>
              <w:t xml:space="preserve">, яка </w:t>
            </w:r>
            <w:proofErr w:type="spellStart"/>
            <w:r w:rsidRPr="00174EA9">
              <w:rPr>
                <w:rFonts w:ascii="Times New Roman" w:hAnsi="Times New Roman"/>
                <w:szCs w:val="24"/>
              </w:rPr>
              <w:t>відображається</w:t>
            </w:r>
            <w:proofErr w:type="spellEnd"/>
            <w:r w:rsidRPr="00174EA9">
              <w:rPr>
                <w:rFonts w:ascii="Times New Roman" w:hAnsi="Times New Roman"/>
                <w:szCs w:val="24"/>
              </w:rPr>
              <w:t xml:space="preserve"> на </w:t>
            </w:r>
            <w:proofErr w:type="spellStart"/>
            <w:r w:rsidRPr="00174EA9">
              <w:rPr>
                <w:rFonts w:ascii="Times New Roman" w:hAnsi="Times New Roman"/>
                <w:szCs w:val="24"/>
              </w:rPr>
              <w:t>топогфрафічних</w:t>
            </w:r>
            <w:proofErr w:type="spellEnd"/>
            <w:r w:rsidRPr="00174EA9">
              <w:rPr>
                <w:rFonts w:ascii="Times New Roman" w:hAnsi="Times New Roman"/>
                <w:szCs w:val="24"/>
              </w:rPr>
              <w:t xml:space="preserve"> картах </w:t>
            </w:r>
            <w:proofErr w:type="spellStart"/>
            <w:r w:rsidRPr="00174EA9">
              <w:rPr>
                <w:rFonts w:ascii="Times New Roman" w:hAnsi="Times New Roman"/>
                <w:szCs w:val="24"/>
              </w:rPr>
              <w:t>масштабів</w:t>
            </w:r>
            <w:proofErr w:type="spellEnd"/>
            <w:r w:rsidRPr="00174EA9">
              <w:rPr>
                <w:rFonts w:ascii="Times New Roman" w:hAnsi="Times New Roman"/>
                <w:szCs w:val="24"/>
              </w:rPr>
              <w:t xml:space="preserve"> 1: 10000, 1:25000, 1:50000, 1:100 000, 1:200000, 1:500000, 1:1000 000 та </w:t>
            </w:r>
            <w:proofErr w:type="spellStart"/>
            <w:r w:rsidRPr="00174EA9">
              <w:rPr>
                <w:rFonts w:ascii="Times New Roman" w:hAnsi="Times New Roman"/>
                <w:szCs w:val="24"/>
              </w:rPr>
              <w:t>узгоджує</w:t>
            </w:r>
            <w:proofErr w:type="spellEnd"/>
            <w:r w:rsidRPr="00174EA9">
              <w:rPr>
                <w:rFonts w:ascii="Times New Roman" w:hAnsi="Times New Roman"/>
                <w:szCs w:val="24"/>
              </w:rPr>
              <w:t xml:space="preserve"> </w:t>
            </w:r>
            <w:proofErr w:type="spellStart"/>
            <w:r w:rsidRPr="00174EA9">
              <w:rPr>
                <w:rFonts w:ascii="Times New Roman" w:hAnsi="Times New Roman"/>
                <w:szCs w:val="24"/>
              </w:rPr>
              <w:t>із</w:t>
            </w:r>
            <w:proofErr w:type="spellEnd"/>
            <w:r w:rsidRPr="00174EA9">
              <w:rPr>
                <w:rFonts w:ascii="Times New Roman" w:hAnsi="Times New Roman"/>
                <w:szCs w:val="24"/>
              </w:rPr>
              <w:t xml:space="preserve"> </w:t>
            </w:r>
            <w:proofErr w:type="spellStart"/>
            <w:r w:rsidRPr="00174EA9">
              <w:rPr>
                <w:rFonts w:ascii="Times New Roman" w:hAnsi="Times New Roman"/>
                <w:szCs w:val="24"/>
              </w:rPr>
              <w:t>Замовником</w:t>
            </w:r>
            <w:proofErr w:type="spellEnd"/>
            <w:r w:rsidRPr="00174EA9">
              <w:rPr>
                <w:rFonts w:ascii="Times New Roman" w:hAnsi="Times New Roman"/>
                <w:szCs w:val="24"/>
              </w:rPr>
              <w:t xml:space="preserve"> в </w:t>
            </w:r>
            <w:proofErr w:type="spellStart"/>
            <w:r w:rsidRPr="00174EA9">
              <w:rPr>
                <w:rFonts w:ascii="Times New Roman" w:hAnsi="Times New Roman"/>
                <w:szCs w:val="24"/>
              </w:rPr>
              <w:t>робочому</w:t>
            </w:r>
            <w:proofErr w:type="spellEnd"/>
            <w:r w:rsidRPr="00174EA9">
              <w:rPr>
                <w:rFonts w:ascii="Times New Roman" w:hAnsi="Times New Roman"/>
                <w:szCs w:val="24"/>
              </w:rPr>
              <w:t xml:space="preserve"> порядку;</w:t>
            </w:r>
          </w:p>
          <w:p w14:paraId="21B909F8" w14:textId="77777777" w:rsidR="0068759A" w:rsidRPr="00174EA9" w:rsidRDefault="0068759A" w:rsidP="00662549">
            <w:pPr>
              <w:jc w:val="both"/>
              <w:rPr>
                <w:rFonts w:ascii="Times New Roman" w:hAnsi="Times New Roman"/>
                <w:szCs w:val="24"/>
              </w:rPr>
            </w:pPr>
            <w:r w:rsidRPr="00174EA9">
              <w:rPr>
                <w:rFonts w:ascii="Times New Roman" w:hAnsi="Times New Roman"/>
                <w:szCs w:val="24"/>
              </w:rPr>
              <w:t xml:space="preserve">ґ) </w:t>
            </w:r>
            <w:proofErr w:type="spellStart"/>
            <w:r w:rsidRPr="00174EA9">
              <w:rPr>
                <w:rFonts w:ascii="Times New Roman" w:hAnsi="Times New Roman"/>
                <w:szCs w:val="24"/>
              </w:rPr>
              <w:t>інформативність</w:t>
            </w:r>
            <w:proofErr w:type="spellEnd"/>
            <w:r w:rsidRPr="00174EA9">
              <w:rPr>
                <w:rFonts w:ascii="Times New Roman" w:hAnsi="Times New Roman"/>
                <w:szCs w:val="24"/>
              </w:rPr>
              <w:t xml:space="preserve">: </w:t>
            </w:r>
            <w:proofErr w:type="spellStart"/>
            <w:r w:rsidRPr="00174EA9">
              <w:rPr>
                <w:rFonts w:ascii="Times New Roman" w:hAnsi="Times New Roman"/>
                <w:szCs w:val="24"/>
              </w:rPr>
              <w:t>згідно</w:t>
            </w:r>
            <w:proofErr w:type="spellEnd"/>
            <w:r w:rsidRPr="00174EA9">
              <w:rPr>
                <w:rFonts w:ascii="Times New Roman" w:hAnsi="Times New Roman"/>
                <w:szCs w:val="24"/>
              </w:rPr>
              <w:t xml:space="preserve"> </w:t>
            </w:r>
            <w:proofErr w:type="spellStart"/>
            <w:r w:rsidRPr="00174EA9">
              <w:rPr>
                <w:rFonts w:ascii="Times New Roman" w:hAnsi="Times New Roman"/>
                <w:szCs w:val="24"/>
              </w:rPr>
              <w:t>загальноприйнятих</w:t>
            </w:r>
            <w:proofErr w:type="spellEnd"/>
            <w:r w:rsidRPr="00174EA9">
              <w:rPr>
                <w:rFonts w:ascii="Times New Roman" w:hAnsi="Times New Roman"/>
                <w:szCs w:val="24"/>
              </w:rPr>
              <w:t xml:space="preserve"> </w:t>
            </w:r>
            <w:proofErr w:type="spellStart"/>
            <w:r w:rsidRPr="00174EA9">
              <w:rPr>
                <w:rFonts w:ascii="Times New Roman" w:hAnsi="Times New Roman"/>
                <w:szCs w:val="24"/>
              </w:rPr>
              <w:t>вимог</w:t>
            </w:r>
            <w:proofErr w:type="spellEnd"/>
            <w:r w:rsidRPr="00174EA9">
              <w:rPr>
                <w:rFonts w:ascii="Times New Roman" w:hAnsi="Times New Roman"/>
                <w:szCs w:val="24"/>
              </w:rPr>
              <w:t xml:space="preserve"> </w:t>
            </w:r>
            <w:proofErr w:type="gramStart"/>
            <w:r w:rsidRPr="00174EA9">
              <w:rPr>
                <w:rFonts w:ascii="Times New Roman" w:hAnsi="Times New Roman"/>
                <w:szCs w:val="24"/>
              </w:rPr>
              <w:t>до масштабу</w:t>
            </w:r>
            <w:proofErr w:type="gramEnd"/>
            <w:r w:rsidRPr="00174EA9">
              <w:rPr>
                <w:rFonts w:ascii="Times New Roman" w:hAnsi="Times New Roman"/>
                <w:szCs w:val="24"/>
              </w:rPr>
              <w:t xml:space="preserve"> 1:10 000.</w:t>
            </w:r>
          </w:p>
          <w:p w14:paraId="52C03440" w14:textId="77777777" w:rsidR="0068759A" w:rsidRPr="00174EA9" w:rsidRDefault="0068759A" w:rsidP="00662549">
            <w:pPr>
              <w:jc w:val="both"/>
              <w:rPr>
                <w:rFonts w:ascii="Times New Roman" w:hAnsi="Times New Roman"/>
                <w:strike/>
                <w:kern w:val="1"/>
                <w:szCs w:val="24"/>
                <w:lang w:eastAsia="ar-SA"/>
              </w:rPr>
            </w:pPr>
            <w:proofErr w:type="spellStart"/>
            <w:r w:rsidRPr="00174EA9">
              <w:rPr>
                <w:rFonts w:ascii="Times New Roman" w:hAnsi="Times New Roman"/>
                <w:kern w:val="1"/>
                <w:szCs w:val="24"/>
                <w:lang w:eastAsia="ar-SA"/>
              </w:rPr>
              <w:t>Картографічна</w:t>
            </w:r>
            <w:proofErr w:type="spellEnd"/>
            <w:r w:rsidRPr="00174EA9">
              <w:rPr>
                <w:rFonts w:ascii="Times New Roman" w:hAnsi="Times New Roman"/>
                <w:kern w:val="1"/>
                <w:szCs w:val="24"/>
                <w:lang w:eastAsia="ar-SA"/>
              </w:rPr>
              <w:t xml:space="preserve"> основа </w:t>
            </w:r>
            <w:proofErr w:type="spellStart"/>
            <w:r w:rsidRPr="00174EA9">
              <w:rPr>
                <w:rFonts w:ascii="Times New Roman" w:hAnsi="Times New Roman"/>
                <w:kern w:val="1"/>
                <w:szCs w:val="24"/>
                <w:lang w:eastAsia="ar-SA"/>
              </w:rPr>
              <w:t>виготовляється</w:t>
            </w:r>
            <w:proofErr w:type="spellEnd"/>
            <w:r w:rsidRPr="00174EA9">
              <w:rPr>
                <w:rFonts w:ascii="Times New Roman" w:hAnsi="Times New Roman"/>
                <w:kern w:val="1"/>
                <w:szCs w:val="24"/>
                <w:lang w:eastAsia="ar-SA"/>
              </w:rPr>
              <w:t xml:space="preserve"> з </w:t>
            </w:r>
            <w:proofErr w:type="spellStart"/>
            <w:r w:rsidRPr="00174EA9">
              <w:rPr>
                <w:rFonts w:ascii="Times New Roman" w:hAnsi="Times New Roman"/>
                <w:kern w:val="1"/>
                <w:szCs w:val="24"/>
                <w:lang w:eastAsia="ar-SA"/>
              </w:rPr>
              <w:t>використанням</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ліцензованих</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програмних</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продуктів</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геоінформаційних</w:t>
            </w:r>
            <w:proofErr w:type="spellEnd"/>
            <w:r w:rsidRPr="00174EA9">
              <w:rPr>
                <w:rFonts w:ascii="Times New Roman" w:hAnsi="Times New Roman"/>
                <w:kern w:val="1"/>
                <w:szCs w:val="24"/>
                <w:lang w:eastAsia="ar-SA"/>
              </w:rPr>
              <w:t xml:space="preserve"> систем), при </w:t>
            </w:r>
            <w:proofErr w:type="spellStart"/>
            <w:r w:rsidRPr="00174EA9">
              <w:rPr>
                <w:rFonts w:ascii="Times New Roman" w:hAnsi="Times New Roman"/>
                <w:kern w:val="1"/>
                <w:szCs w:val="24"/>
                <w:lang w:eastAsia="ar-SA"/>
              </w:rPr>
              <w:t>цьому</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виготовлена</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картографічна</w:t>
            </w:r>
            <w:proofErr w:type="spellEnd"/>
            <w:r w:rsidRPr="00174EA9">
              <w:rPr>
                <w:rFonts w:ascii="Times New Roman" w:hAnsi="Times New Roman"/>
                <w:kern w:val="1"/>
                <w:szCs w:val="24"/>
                <w:lang w:eastAsia="ar-SA"/>
              </w:rPr>
              <w:t xml:space="preserve"> основа </w:t>
            </w:r>
            <w:proofErr w:type="spellStart"/>
            <w:r w:rsidRPr="00174EA9">
              <w:rPr>
                <w:rFonts w:ascii="Times New Roman" w:hAnsi="Times New Roman"/>
                <w:kern w:val="1"/>
                <w:szCs w:val="24"/>
                <w:lang w:eastAsia="ar-SA"/>
              </w:rPr>
              <w:t>має</w:t>
            </w:r>
            <w:proofErr w:type="spellEnd"/>
            <w:r w:rsidRPr="00174EA9">
              <w:rPr>
                <w:rFonts w:ascii="Times New Roman" w:hAnsi="Times New Roman"/>
                <w:kern w:val="1"/>
                <w:szCs w:val="24"/>
                <w:lang w:eastAsia="ar-SA"/>
              </w:rPr>
              <w:t xml:space="preserve"> бути </w:t>
            </w:r>
            <w:proofErr w:type="spellStart"/>
            <w:r w:rsidRPr="00174EA9">
              <w:rPr>
                <w:rFonts w:ascii="Times New Roman" w:hAnsi="Times New Roman"/>
                <w:kern w:val="1"/>
                <w:szCs w:val="24"/>
                <w:lang w:eastAsia="ar-SA"/>
              </w:rPr>
              <w:t>конвертована</w:t>
            </w:r>
            <w:proofErr w:type="spellEnd"/>
            <w:r w:rsidRPr="00174EA9">
              <w:rPr>
                <w:rFonts w:ascii="Times New Roman" w:hAnsi="Times New Roman"/>
                <w:kern w:val="1"/>
                <w:szCs w:val="24"/>
                <w:lang w:eastAsia="ar-SA"/>
              </w:rPr>
              <w:t xml:space="preserve"> в </w:t>
            </w:r>
            <w:proofErr w:type="spellStart"/>
            <w:r w:rsidRPr="00174EA9">
              <w:rPr>
                <w:rFonts w:ascii="Times New Roman" w:hAnsi="Times New Roman"/>
                <w:kern w:val="1"/>
                <w:szCs w:val="24"/>
                <w:lang w:eastAsia="ar-SA"/>
              </w:rPr>
              <w:t>електронний</w:t>
            </w:r>
            <w:proofErr w:type="spellEnd"/>
            <w:r w:rsidRPr="00174EA9">
              <w:rPr>
                <w:rFonts w:ascii="Times New Roman" w:hAnsi="Times New Roman"/>
                <w:kern w:val="1"/>
                <w:szCs w:val="24"/>
                <w:lang w:eastAsia="ar-SA"/>
              </w:rPr>
              <w:t xml:space="preserve"> формат </w:t>
            </w:r>
            <w:proofErr w:type="spellStart"/>
            <w:r w:rsidRPr="00174EA9">
              <w:rPr>
                <w:rFonts w:ascii="Times New Roman" w:hAnsi="Times New Roman"/>
                <w:kern w:val="1"/>
                <w:szCs w:val="24"/>
                <w:lang w:eastAsia="ar-SA"/>
              </w:rPr>
              <w:t>даних</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shp</w:t>
            </w:r>
            <w:proofErr w:type="spellEnd"/>
            <w:r w:rsidRPr="00174EA9">
              <w:rPr>
                <w:rFonts w:ascii="Times New Roman" w:hAnsi="Times New Roman"/>
                <w:kern w:val="1"/>
                <w:szCs w:val="24"/>
                <w:lang w:eastAsia="ar-SA"/>
              </w:rPr>
              <w:t>, *</w:t>
            </w:r>
            <w:proofErr w:type="spellStart"/>
            <w:r w:rsidRPr="00174EA9">
              <w:rPr>
                <w:rFonts w:ascii="Times New Roman" w:hAnsi="Times New Roman"/>
                <w:kern w:val="1"/>
                <w:szCs w:val="24"/>
                <w:lang w:eastAsia="ar-SA"/>
              </w:rPr>
              <w:t>shx</w:t>
            </w:r>
            <w:proofErr w:type="spellEnd"/>
            <w:r w:rsidRPr="00174EA9">
              <w:rPr>
                <w:rFonts w:ascii="Times New Roman" w:hAnsi="Times New Roman"/>
                <w:kern w:val="1"/>
                <w:szCs w:val="24"/>
                <w:lang w:eastAsia="ar-SA"/>
              </w:rPr>
              <w:t xml:space="preserve"> і *</w:t>
            </w:r>
            <w:proofErr w:type="spellStart"/>
            <w:r w:rsidRPr="00174EA9">
              <w:rPr>
                <w:rFonts w:ascii="Times New Roman" w:hAnsi="Times New Roman"/>
                <w:kern w:val="1"/>
                <w:szCs w:val="24"/>
                <w:lang w:eastAsia="ar-SA"/>
              </w:rPr>
              <w:t>dbf</w:t>
            </w:r>
            <w:proofErr w:type="spellEnd"/>
            <w:r w:rsidRPr="00174EA9">
              <w:rPr>
                <w:rFonts w:ascii="Times New Roman" w:hAnsi="Times New Roman"/>
                <w:kern w:val="1"/>
                <w:szCs w:val="24"/>
                <w:lang w:eastAsia="ar-SA"/>
              </w:rPr>
              <w:t>, *</w:t>
            </w:r>
            <w:proofErr w:type="spellStart"/>
            <w:r w:rsidRPr="00174EA9">
              <w:rPr>
                <w:rFonts w:ascii="Times New Roman" w:hAnsi="Times New Roman"/>
                <w:kern w:val="1"/>
                <w:szCs w:val="24"/>
                <w:lang w:eastAsia="ar-SA"/>
              </w:rPr>
              <w:t>dmf</w:t>
            </w:r>
            <w:proofErr w:type="spellEnd"/>
            <w:r w:rsidRPr="00174EA9">
              <w:rPr>
                <w:rFonts w:ascii="Times New Roman" w:hAnsi="Times New Roman"/>
                <w:kern w:val="1"/>
                <w:szCs w:val="24"/>
                <w:lang w:eastAsia="ar-SA"/>
              </w:rPr>
              <w:t xml:space="preserve"> </w:t>
            </w:r>
            <w:r w:rsidRPr="00174EA9">
              <w:rPr>
                <w:rFonts w:ascii="Times New Roman" w:hAnsi="Times New Roman"/>
                <w:strike/>
                <w:kern w:val="1"/>
                <w:szCs w:val="24"/>
                <w:lang w:eastAsia="ar-SA"/>
              </w:rPr>
              <w:t>/</w:t>
            </w:r>
          </w:p>
          <w:p w14:paraId="32A16E31" w14:textId="77777777" w:rsidR="0068759A" w:rsidRPr="00174EA9" w:rsidRDefault="0068759A" w:rsidP="00662549">
            <w:pPr>
              <w:jc w:val="both"/>
              <w:rPr>
                <w:rFonts w:ascii="Times New Roman" w:hAnsi="Times New Roman"/>
                <w:kern w:val="1"/>
                <w:szCs w:val="24"/>
                <w:lang w:eastAsia="ar-SA"/>
              </w:rPr>
            </w:pPr>
            <w:proofErr w:type="spellStart"/>
            <w:r w:rsidRPr="00174EA9">
              <w:rPr>
                <w:rFonts w:ascii="Times New Roman" w:hAnsi="Times New Roman"/>
                <w:kern w:val="1"/>
                <w:szCs w:val="24"/>
                <w:lang w:eastAsia="ar-SA"/>
              </w:rPr>
              <w:t>Картографічна</w:t>
            </w:r>
            <w:proofErr w:type="spellEnd"/>
            <w:r w:rsidRPr="00174EA9">
              <w:rPr>
                <w:rFonts w:ascii="Times New Roman" w:hAnsi="Times New Roman"/>
                <w:kern w:val="1"/>
                <w:szCs w:val="24"/>
                <w:lang w:eastAsia="ar-SA"/>
              </w:rPr>
              <w:t xml:space="preserve"> основа у </w:t>
            </w:r>
            <w:proofErr w:type="spellStart"/>
            <w:r w:rsidRPr="00174EA9">
              <w:rPr>
                <w:rFonts w:ascii="Times New Roman" w:hAnsi="Times New Roman"/>
                <w:kern w:val="1"/>
                <w:szCs w:val="24"/>
                <w:lang w:eastAsia="ar-SA"/>
              </w:rPr>
              <w:t>графічному</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вигляді</w:t>
            </w:r>
            <w:proofErr w:type="spellEnd"/>
            <w:r w:rsidRPr="00174EA9">
              <w:rPr>
                <w:rFonts w:ascii="Times New Roman" w:hAnsi="Times New Roman"/>
                <w:kern w:val="1"/>
                <w:szCs w:val="24"/>
                <w:lang w:eastAsia="ar-SA"/>
              </w:rPr>
              <w:t xml:space="preserve"> повинна бути </w:t>
            </w:r>
            <w:proofErr w:type="spellStart"/>
            <w:r w:rsidRPr="00174EA9">
              <w:rPr>
                <w:rFonts w:ascii="Times New Roman" w:hAnsi="Times New Roman"/>
                <w:kern w:val="1"/>
                <w:szCs w:val="24"/>
                <w:lang w:eastAsia="ar-SA"/>
              </w:rPr>
              <w:t>надана</w:t>
            </w:r>
            <w:proofErr w:type="spellEnd"/>
            <w:r w:rsidRPr="00174EA9">
              <w:rPr>
                <w:rFonts w:ascii="Times New Roman" w:hAnsi="Times New Roman"/>
                <w:kern w:val="1"/>
                <w:szCs w:val="24"/>
                <w:lang w:eastAsia="ar-SA"/>
              </w:rPr>
              <w:t xml:space="preserve"> у </w:t>
            </w:r>
            <w:proofErr w:type="spellStart"/>
            <w:r w:rsidRPr="00174EA9">
              <w:rPr>
                <w:rFonts w:ascii="Times New Roman" w:hAnsi="Times New Roman"/>
                <w:kern w:val="1"/>
                <w:szCs w:val="24"/>
                <w:lang w:eastAsia="ar-SA"/>
              </w:rPr>
              <w:t>формі</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оригіналів</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номенклатурних</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аркушів</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масштабів</w:t>
            </w:r>
            <w:proofErr w:type="spellEnd"/>
            <w:r w:rsidRPr="00174EA9">
              <w:rPr>
                <w:rFonts w:ascii="Times New Roman" w:hAnsi="Times New Roman"/>
                <w:kern w:val="1"/>
                <w:szCs w:val="24"/>
                <w:lang w:eastAsia="ar-SA"/>
              </w:rPr>
              <w:t xml:space="preserve"> 1:10 000 у  </w:t>
            </w:r>
            <w:proofErr w:type="spellStart"/>
            <w:r w:rsidRPr="00174EA9">
              <w:rPr>
                <w:rFonts w:ascii="Times New Roman" w:hAnsi="Times New Roman"/>
                <w:kern w:val="1"/>
                <w:szCs w:val="24"/>
                <w:lang w:eastAsia="ar-SA"/>
              </w:rPr>
              <w:t>Регіональній</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місцевій</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системі</w:t>
            </w:r>
            <w:proofErr w:type="spellEnd"/>
            <w:r w:rsidRPr="00174EA9">
              <w:rPr>
                <w:rFonts w:ascii="Times New Roman" w:hAnsi="Times New Roman"/>
                <w:kern w:val="1"/>
                <w:szCs w:val="24"/>
                <w:lang w:eastAsia="ar-SA"/>
              </w:rPr>
              <w:t xml:space="preserve"> координат:  </w:t>
            </w:r>
            <w:proofErr w:type="spellStart"/>
            <w:r w:rsidRPr="00174EA9">
              <w:rPr>
                <w:rFonts w:ascii="Times New Roman" w:hAnsi="Times New Roman"/>
                <w:kern w:val="1"/>
                <w:szCs w:val="24"/>
                <w:lang w:eastAsia="ar-SA"/>
              </w:rPr>
              <w:t>Місцева</w:t>
            </w:r>
            <w:proofErr w:type="spellEnd"/>
            <w:r w:rsidRPr="00174EA9">
              <w:rPr>
                <w:rFonts w:ascii="Times New Roman" w:hAnsi="Times New Roman"/>
                <w:kern w:val="1"/>
                <w:szCs w:val="24"/>
                <w:lang w:eastAsia="ar-SA"/>
              </w:rPr>
              <w:t xml:space="preserve"> система координат </w:t>
            </w:r>
            <w:proofErr w:type="spellStart"/>
            <w:r w:rsidRPr="00174EA9">
              <w:rPr>
                <w:rFonts w:ascii="Times New Roman" w:hAnsi="Times New Roman"/>
                <w:kern w:val="1"/>
                <w:szCs w:val="24"/>
                <w:lang w:eastAsia="ar-SA"/>
              </w:rPr>
              <w:t>Львівської</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області</w:t>
            </w:r>
            <w:proofErr w:type="spellEnd"/>
            <w:r w:rsidRPr="00174EA9">
              <w:rPr>
                <w:rFonts w:ascii="Times New Roman" w:hAnsi="Times New Roman"/>
                <w:kern w:val="1"/>
                <w:szCs w:val="24"/>
                <w:lang w:eastAsia="ar-SA"/>
              </w:rPr>
              <w:t xml:space="preserve"> УСК-2000 (UA_UCS_2000/LCS_46), </w:t>
            </w:r>
            <w:proofErr w:type="spellStart"/>
            <w:r w:rsidRPr="00174EA9">
              <w:rPr>
                <w:rFonts w:ascii="Times New Roman" w:hAnsi="Times New Roman"/>
                <w:kern w:val="1"/>
                <w:szCs w:val="24"/>
                <w:lang w:eastAsia="ar-SA"/>
              </w:rPr>
              <w:t>внутрішній</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первинний</w:t>
            </w:r>
            <w:proofErr w:type="spellEnd"/>
            <w:r w:rsidRPr="00174EA9">
              <w:rPr>
                <w:rFonts w:ascii="Times New Roman" w:hAnsi="Times New Roman"/>
                <w:kern w:val="1"/>
                <w:szCs w:val="24"/>
                <w:lang w:eastAsia="ar-SA"/>
              </w:rPr>
              <w:t xml:space="preserve">) формат </w:t>
            </w:r>
            <w:proofErr w:type="spellStart"/>
            <w:r w:rsidRPr="00174EA9">
              <w:rPr>
                <w:rFonts w:ascii="Times New Roman" w:hAnsi="Times New Roman"/>
                <w:kern w:val="1"/>
                <w:szCs w:val="24"/>
                <w:lang w:eastAsia="ar-SA"/>
              </w:rPr>
              <w:t>даних</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має</w:t>
            </w:r>
            <w:proofErr w:type="spellEnd"/>
            <w:r w:rsidRPr="00174EA9">
              <w:rPr>
                <w:rFonts w:ascii="Times New Roman" w:hAnsi="Times New Roman"/>
                <w:kern w:val="1"/>
                <w:szCs w:val="24"/>
                <w:lang w:eastAsia="ar-SA"/>
              </w:rPr>
              <w:t xml:space="preserve"> бути </w:t>
            </w:r>
            <w:proofErr w:type="spellStart"/>
            <w:r w:rsidRPr="00174EA9">
              <w:rPr>
                <w:rFonts w:ascii="Times New Roman" w:hAnsi="Times New Roman"/>
                <w:kern w:val="1"/>
                <w:szCs w:val="24"/>
                <w:lang w:eastAsia="ar-SA"/>
              </w:rPr>
              <w:t>додатково</w:t>
            </w:r>
            <w:proofErr w:type="spellEnd"/>
            <w:r w:rsidRPr="00174EA9">
              <w:rPr>
                <w:rFonts w:ascii="Times New Roman" w:hAnsi="Times New Roman"/>
                <w:kern w:val="1"/>
                <w:szCs w:val="24"/>
                <w:lang w:eastAsia="ar-SA"/>
              </w:rPr>
              <w:t xml:space="preserve"> конвертований в </w:t>
            </w:r>
            <w:proofErr w:type="spellStart"/>
            <w:r w:rsidRPr="00174EA9">
              <w:rPr>
                <w:rFonts w:ascii="Times New Roman" w:hAnsi="Times New Roman"/>
                <w:kern w:val="1"/>
                <w:szCs w:val="24"/>
                <w:lang w:eastAsia="ar-SA"/>
              </w:rPr>
              <w:t>растровий</w:t>
            </w:r>
            <w:proofErr w:type="spellEnd"/>
            <w:r w:rsidRPr="00174EA9">
              <w:rPr>
                <w:rFonts w:ascii="Times New Roman" w:hAnsi="Times New Roman"/>
                <w:kern w:val="1"/>
                <w:szCs w:val="24"/>
                <w:lang w:eastAsia="ar-SA"/>
              </w:rPr>
              <w:t xml:space="preserve"> формат TIFF </w:t>
            </w:r>
            <w:proofErr w:type="spellStart"/>
            <w:r w:rsidRPr="00174EA9">
              <w:rPr>
                <w:rFonts w:ascii="Times New Roman" w:hAnsi="Times New Roman"/>
                <w:kern w:val="1"/>
                <w:szCs w:val="24"/>
                <w:lang w:eastAsia="ar-SA"/>
              </w:rPr>
              <w:t>або</w:t>
            </w:r>
            <w:proofErr w:type="spellEnd"/>
            <w:r w:rsidRPr="00174EA9">
              <w:rPr>
                <w:rFonts w:ascii="Times New Roman" w:hAnsi="Times New Roman"/>
                <w:kern w:val="1"/>
                <w:szCs w:val="24"/>
                <w:lang w:eastAsia="ar-SA"/>
              </w:rPr>
              <w:t xml:space="preserve"> JPEG з файлами </w:t>
            </w:r>
            <w:proofErr w:type="spellStart"/>
            <w:r w:rsidRPr="00174EA9">
              <w:rPr>
                <w:rFonts w:ascii="Times New Roman" w:hAnsi="Times New Roman"/>
                <w:kern w:val="1"/>
                <w:szCs w:val="24"/>
                <w:lang w:eastAsia="ar-SA"/>
              </w:rPr>
              <w:t>прив’язки</w:t>
            </w:r>
            <w:proofErr w:type="spellEnd"/>
            <w:r w:rsidRPr="00174EA9">
              <w:rPr>
                <w:rFonts w:ascii="Times New Roman" w:hAnsi="Times New Roman"/>
                <w:kern w:val="1"/>
                <w:szCs w:val="24"/>
                <w:lang w:eastAsia="ar-SA"/>
              </w:rPr>
              <w:t xml:space="preserve"> і РDF з </w:t>
            </w:r>
            <w:proofErr w:type="spellStart"/>
            <w:r w:rsidRPr="00174EA9">
              <w:rPr>
                <w:rFonts w:ascii="Times New Roman" w:hAnsi="Times New Roman"/>
                <w:kern w:val="1"/>
                <w:szCs w:val="24"/>
                <w:lang w:eastAsia="ar-SA"/>
              </w:rPr>
              <w:t>роздільною</w:t>
            </w:r>
            <w:proofErr w:type="spellEnd"/>
            <w:r w:rsidRPr="00174EA9">
              <w:rPr>
                <w:rFonts w:ascii="Times New Roman" w:hAnsi="Times New Roman"/>
                <w:kern w:val="1"/>
                <w:szCs w:val="24"/>
                <w:lang w:eastAsia="ar-SA"/>
              </w:rPr>
              <w:t xml:space="preserve"> </w:t>
            </w:r>
            <w:proofErr w:type="spellStart"/>
            <w:r w:rsidRPr="00174EA9">
              <w:rPr>
                <w:rFonts w:ascii="Times New Roman" w:hAnsi="Times New Roman"/>
                <w:kern w:val="1"/>
                <w:szCs w:val="24"/>
                <w:lang w:eastAsia="ar-SA"/>
              </w:rPr>
              <w:t>здатністю</w:t>
            </w:r>
            <w:proofErr w:type="spellEnd"/>
            <w:r w:rsidRPr="00174EA9">
              <w:rPr>
                <w:rFonts w:ascii="Times New Roman" w:hAnsi="Times New Roman"/>
                <w:kern w:val="1"/>
                <w:szCs w:val="24"/>
                <w:lang w:eastAsia="ar-SA"/>
              </w:rPr>
              <w:t xml:space="preserve"> не </w:t>
            </w:r>
            <w:proofErr w:type="spellStart"/>
            <w:r w:rsidRPr="00174EA9">
              <w:rPr>
                <w:rFonts w:ascii="Times New Roman" w:hAnsi="Times New Roman"/>
                <w:kern w:val="1"/>
                <w:szCs w:val="24"/>
                <w:lang w:eastAsia="ar-SA"/>
              </w:rPr>
              <w:t>менше</w:t>
            </w:r>
            <w:proofErr w:type="spellEnd"/>
            <w:r w:rsidRPr="00174EA9">
              <w:rPr>
                <w:rFonts w:ascii="Times New Roman" w:hAnsi="Times New Roman"/>
                <w:kern w:val="1"/>
                <w:szCs w:val="24"/>
                <w:lang w:eastAsia="ar-SA"/>
              </w:rPr>
              <w:t xml:space="preserve"> 300 </w:t>
            </w:r>
            <w:proofErr w:type="spellStart"/>
            <w:r w:rsidRPr="00174EA9">
              <w:rPr>
                <w:rFonts w:ascii="Times New Roman" w:hAnsi="Times New Roman"/>
                <w:kern w:val="1"/>
                <w:szCs w:val="24"/>
                <w:lang w:eastAsia="ar-SA"/>
              </w:rPr>
              <w:t>dpi</w:t>
            </w:r>
            <w:proofErr w:type="spellEnd"/>
            <w:r w:rsidRPr="00174EA9">
              <w:rPr>
                <w:rFonts w:ascii="Times New Roman" w:hAnsi="Times New Roman"/>
                <w:kern w:val="1"/>
                <w:szCs w:val="24"/>
                <w:lang w:eastAsia="ar-SA"/>
              </w:rPr>
              <w:t>.</w:t>
            </w:r>
          </w:p>
          <w:p w14:paraId="760D19B3" w14:textId="77777777" w:rsidR="0068759A" w:rsidRPr="00174EA9" w:rsidRDefault="0068759A" w:rsidP="00662549">
            <w:pPr>
              <w:jc w:val="both"/>
              <w:rPr>
                <w:rFonts w:ascii="Times New Roman" w:hAnsi="Times New Roman"/>
                <w:szCs w:val="24"/>
              </w:rPr>
            </w:pPr>
            <w:proofErr w:type="spellStart"/>
            <w:r w:rsidRPr="00174EA9">
              <w:rPr>
                <w:rFonts w:ascii="Times New Roman" w:eastAsia="Arial Unicode MS" w:hAnsi="Times New Roman"/>
                <w:szCs w:val="24"/>
                <w:u w:color="000000"/>
              </w:rPr>
              <w:t>Розроблена</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картографічна</w:t>
            </w:r>
            <w:proofErr w:type="spellEnd"/>
            <w:r w:rsidRPr="00174EA9">
              <w:rPr>
                <w:rFonts w:ascii="Times New Roman" w:eastAsia="Arial Unicode MS" w:hAnsi="Times New Roman"/>
                <w:szCs w:val="24"/>
                <w:u w:color="000000"/>
              </w:rPr>
              <w:t xml:space="preserve"> основа масштабу 1:10000 </w:t>
            </w:r>
            <w:proofErr w:type="spellStart"/>
            <w:r w:rsidRPr="00174EA9">
              <w:rPr>
                <w:rFonts w:ascii="Times New Roman" w:eastAsia="Arial Unicode MS" w:hAnsi="Times New Roman"/>
                <w:szCs w:val="24"/>
                <w:u w:color="000000"/>
              </w:rPr>
              <w:t>території</w:t>
            </w:r>
            <w:proofErr w:type="spellEnd"/>
            <w:r w:rsidRPr="00174EA9">
              <w:rPr>
                <w:rFonts w:ascii="Times New Roman" w:eastAsia="Arial Unicode MS" w:hAnsi="Times New Roman"/>
                <w:szCs w:val="24"/>
                <w:u w:color="000000"/>
              </w:rPr>
              <w:t xml:space="preserve"> </w:t>
            </w:r>
            <w:proofErr w:type="spellStart"/>
            <w:r>
              <w:rPr>
                <w:rFonts w:ascii="Times New Roman" w:eastAsia="Arial Unicode MS" w:hAnsi="Times New Roman"/>
                <w:szCs w:val="24"/>
                <w:u w:color="000000"/>
              </w:rPr>
              <w:t>Стрийської</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територіальної</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громади</w:t>
            </w:r>
            <w:proofErr w:type="spellEnd"/>
            <w:r w:rsidRPr="00174EA9">
              <w:rPr>
                <w:rFonts w:ascii="Times New Roman" w:eastAsia="Arial Unicode MS" w:hAnsi="Times New Roman"/>
                <w:szCs w:val="24"/>
                <w:u w:color="000000"/>
              </w:rPr>
              <w:t xml:space="preserve"> та </w:t>
            </w:r>
            <w:proofErr w:type="spellStart"/>
            <w:r w:rsidRPr="00174EA9">
              <w:rPr>
                <w:rFonts w:ascii="Times New Roman" w:eastAsia="Arial Unicode MS" w:hAnsi="Times New Roman"/>
                <w:szCs w:val="24"/>
                <w:u w:color="000000"/>
              </w:rPr>
              <w:t>населених</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пунктів</w:t>
            </w:r>
            <w:proofErr w:type="spellEnd"/>
            <w:r w:rsidRPr="00174EA9">
              <w:rPr>
                <w:rFonts w:ascii="Times New Roman" w:eastAsia="Arial Unicode MS" w:hAnsi="Times New Roman"/>
                <w:szCs w:val="24"/>
                <w:u w:color="000000"/>
              </w:rPr>
              <w:t xml:space="preserve"> повинна </w:t>
            </w:r>
            <w:proofErr w:type="spellStart"/>
            <w:r w:rsidRPr="00174EA9">
              <w:rPr>
                <w:rFonts w:ascii="Times New Roman" w:eastAsia="Arial Unicode MS" w:hAnsi="Times New Roman"/>
                <w:szCs w:val="24"/>
                <w:u w:color="000000"/>
              </w:rPr>
              <w:t>включати</w:t>
            </w:r>
            <w:proofErr w:type="spellEnd"/>
            <w:r w:rsidRPr="00174EA9">
              <w:rPr>
                <w:rFonts w:ascii="Times New Roman" w:eastAsia="Arial Unicode MS" w:hAnsi="Times New Roman"/>
                <w:szCs w:val="24"/>
                <w:u w:color="000000"/>
              </w:rPr>
              <w:t xml:space="preserve"> в себе </w:t>
            </w:r>
            <w:proofErr w:type="spellStart"/>
            <w:r w:rsidRPr="00174EA9">
              <w:rPr>
                <w:rFonts w:ascii="Times New Roman" w:eastAsia="Arial Unicode MS" w:hAnsi="Times New Roman"/>
                <w:szCs w:val="24"/>
                <w:u w:color="000000"/>
              </w:rPr>
              <w:t>значення</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кількісних</w:t>
            </w:r>
            <w:proofErr w:type="spellEnd"/>
            <w:r w:rsidRPr="00174EA9">
              <w:rPr>
                <w:rFonts w:ascii="Times New Roman" w:eastAsia="Arial Unicode MS" w:hAnsi="Times New Roman"/>
                <w:szCs w:val="24"/>
                <w:u w:color="000000"/>
              </w:rPr>
              <w:t xml:space="preserve"> та </w:t>
            </w:r>
            <w:proofErr w:type="spellStart"/>
            <w:r w:rsidRPr="00174EA9">
              <w:rPr>
                <w:rFonts w:ascii="Times New Roman" w:eastAsia="Arial Unicode MS" w:hAnsi="Times New Roman"/>
                <w:szCs w:val="24"/>
                <w:u w:color="000000"/>
              </w:rPr>
              <w:t>якісних</w:t>
            </w:r>
            <w:proofErr w:type="spellEnd"/>
            <w:r w:rsidRPr="00174EA9">
              <w:rPr>
                <w:rFonts w:ascii="Times New Roman" w:eastAsia="Arial Unicode MS" w:hAnsi="Times New Roman"/>
                <w:szCs w:val="24"/>
                <w:u w:color="000000"/>
              </w:rPr>
              <w:t xml:space="preserve"> характеристик, а також </w:t>
            </w:r>
            <w:proofErr w:type="spellStart"/>
            <w:r w:rsidRPr="00174EA9">
              <w:rPr>
                <w:rFonts w:ascii="Times New Roman" w:eastAsia="Arial Unicode MS" w:hAnsi="Times New Roman"/>
                <w:szCs w:val="24"/>
                <w:u w:color="000000"/>
              </w:rPr>
              <w:t>кодів</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об’єктів</w:t>
            </w:r>
            <w:proofErr w:type="spellEnd"/>
            <w:r w:rsidRPr="00174EA9">
              <w:rPr>
                <w:rFonts w:ascii="Times New Roman" w:eastAsia="Arial Unicode MS" w:hAnsi="Times New Roman"/>
                <w:szCs w:val="24"/>
                <w:u w:color="000000"/>
              </w:rPr>
              <w:t xml:space="preserve"> у </w:t>
            </w:r>
            <w:proofErr w:type="spellStart"/>
            <w:r w:rsidRPr="00174EA9">
              <w:rPr>
                <w:rFonts w:ascii="Times New Roman" w:eastAsia="Arial Unicode MS" w:hAnsi="Times New Roman"/>
                <w:szCs w:val="24"/>
                <w:u w:color="000000"/>
              </w:rPr>
              <w:t>відповідності</w:t>
            </w:r>
            <w:proofErr w:type="spellEnd"/>
            <w:r w:rsidRPr="00174EA9">
              <w:rPr>
                <w:rFonts w:ascii="Times New Roman" w:eastAsia="Arial Unicode MS" w:hAnsi="Times New Roman"/>
                <w:szCs w:val="24"/>
                <w:u w:color="000000"/>
              </w:rPr>
              <w:t xml:space="preserve"> до </w:t>
            </w:r>
            <w:proofErr w:type="spellStart"/>
            <w:r w:rsidRPr="00174EA9">
              <w:rPr>
                <w:rFonts w:ascii="Times New Roman" w:eastAsia="Arial Unicode MS" w:hAnsi="Times New Roman"/>
                <w:szCs w:val="24"/>
                <w:u w:color="000000"/>
              </w:rPr>
              <w:t>системи</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класифікації</w:t>
            </w:r>
            <w:proofErr w:type="spellEnd"/>
            <w:r w:rsidRPr="00174EA9">
              <w:rPr>
                <w:rFonts w:ascii="Times New Roman" w:eastAsia="Arial Unicode MS" w:hAnsi="Times New Roman"/>
                <w:szCs w:val="24"/>
                <w:u w:color="000000"/>
              </w:rPr>
              <w:t xml:space="preserve"> та </w:t>
            </w:r>
            <w:proofErr w:type="spellStart"/>
            <w:r w:rsidRPr="00174EA9">
              <w:rPr>
                <w:rFonts w:ascii="Times New Roman" w:eastAsia="Arial Unicode MS" w:hAnsi="Times New Roman"/>
                <w:szCs w:val="24"/>
                <w:u w:color="000000"/>
              </w:rPr>
              <w:t>кодування</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топографічної</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інформації</w:t>
            </w:r>
            <w:proofErr w:type="spellEnd"/>
            <w:r w:rsidRPr="00174EA9">
              <w:rPr>
                <w:rFonts w:ascii="Times New Roman" w:eastAsia="Arial Unicode MS" w:hAnsi="Times New Roman"/>
                <w:szCs w:val="24"/>
                <w:u w:color="000000"/>
              </w:rPr>
              <w:t xml:space="preserve"> для </w:t>
            </w:r>
            <w:proofErr w:type="spellStart"/>
            <w:r w:rsidRPr="00174EA9">
              <w:rPr>
                <w:rFonts w:ascii="Times New Roman" w:eastAsia="Arial Unicode MS" w:hAnsi="Times New Roman"/>
                <w:szCs w:val="24"/>
                <w:u w:color="000000"/>
              </w:rPr>
              <w:t>топографічних</w:t>
            </w:r>
            <w:proofErr w:type="spellEnd"/>
            <w:r w:rsidRPr="00174EA9">
              <w:rPr>
                <w:rFonts w:ascii="Times New Roman" w:eastAsia="Arial Unicode MS" w:hAnsi="Times New Roman"/>
                <w:szCs w:val="24"/>
                <w:u w:color="000000"/>
              </w:rPr>
              <w:t xml:space="preserve"> карт </w:t>
            </w:r>
            <w:proofErr w:type="spellStart"/>
            <w:r w:rsidRPr="00174EA9">
              <w:rPr>
                <w:rFonts w:ascii="Times New Roman" w:eastAsia="Arial Unicode MS" w:hAnsi="Times New Roman"/>
                <w:szCs w:val="24"/>
                <w:u w:color="000000"/>
              </w:rPr>
              <w:t>відповідного</w:t>
            </w:r>
            <w:proofErr w:type="spellEnd"/>
            <w:r w:rsidRPr="00174EA9">
              <w:rPr>
                <w:rFonts w:ascii="Times New Roman" w:eastAsia="Arial Unicode MS" w:hAnsi="Times New Roman"/>
                <w:szCs w:val="24"/>
                <w:u w:color="000000"/>
              </w:rPr>
              <w:t xml:space="preserve"> масштабу, </w:t>
            </w:r>
            <w:proofErr w:type="spellStart"/>
            <w:r w:rsidRPr="00174EA9">
              <w:rPr>
                <w:rFonts w:ascii="Times New Roman" w:eastAsia="Arial Unicode MS" w:hAnsi="Times New Roman"/>
                <w:szCs w:val="24"/>
                <w:u w:color="000000"/>
              </w:rPr>
              <w:t>мати</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узгоджену</w:t>
            </w:r>
            <w:proofErr w:type="spellEnd"/>
            <w:r w:rsidRPr="00174EA9">
              <w:rPr>
                <w:rFonts w:ascii="Times New Roman" w:eastAsia="Arial Unicode MS" w:hAnsi="Times New Roman"/>
                <w:szCs w:val="24"/>
                <w:u w:color="000000"/>
              </w:rPr>
              <w:t xml:space="preserve"> структуру </w:t>
            </w:r>
            <w:proofErr w:type="spellStart"/>
            <w:r w:rsidRPr="00174EA9">
              <w:rPr>
                <w:rFonts w:ascii="Times New Roman" w:eastAsia="Arial Unicode MS" w:hAnsi="Times New Roman"/>
                <w:szCs w:val="24"/>
                <w:u w:color="000000"/>
              </w:rPr>
              <w:t>геопросторової</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інформації</w:t>
            </w:r>
            <w:proofErr w:type="spellEnd"/>
            <w:r w:rsidRPr="00174EA9">
              <w:rPr>
                <w:rFonts w:ascii="Times New Roman" w:eastAsia="Arial Unicode MS" w:hAnsi="Times New Roman"/>
                <w:szCs w:val="24"/>
                <w:u w:color="000000"/>
              </w:rPr>
              <w:t xml:space="preserve"> та базу </w:t>
            </w:r>
            <w:proofErr w:type="spellStart"/>
            <w:r w:rsidRPr="00174EA9">
              <w:rPr>
                <w:rFonts w:ascii="Times New Roman" w:eastAsia="Arial Unicode MS" w:hAnsi="Times New Roman"/>
                <w:szCs w:val="24"/>
                <w:u w:color="000000"/>
              </w:rPr>
              <w:t>геоданих</w:t>
            </w:r>
            <w:proofErr w:type="spellEnd"/>
            <w:r w:rsidRPr="00174EA9">
              <w:rPr>
                <w:rFonts w:ascii="Times New Roman" w:eastAsia="Arial Unicode MS" w:hAnsi="Times New Roman"/>
                <w:szCs w:val="24"/>
                <w:u w:color="000000"/>
              </w:rPr>
              <w:t>.</w:t>
            </w:r>
          </w:p>
        </w:tc>
      </w:tr>
      <w:tr w:rsidR="0068759A" w:rsidRPr="00174EA9" w14:paraId="21AB0CD4" w14:textId="77777777" w:rsidTr="00662549">
        <w:trPr>
          <w:trHeight w:val="20"/>
        </w:trPr>
        <w:tc>
          <w:tcPr>
            <w:tcW w:w="576" w:type="dxa"/>
          </w:tcPr>
          <w:p w14:paraId="649FD0F9" w14:textId="77777777" w:rsidR="0068759A" w:rsidRPr="00174EA9" w:rsidRDefault="0068759A" w:rsidP="00662549">
            <w:pPr>
              <w:jc w:val="center"/>
              <w:rPr>
                <w:rFonts w:ascii="Times New Roman" w:eastAsia="SimSun" w:hAnsi="Times New Roman"/>
                <w:b/>
                <w:bCs/>
                <w:szCs w:val="24"/>
                <w:lang w:eastAsia="zh-CN"/>
              </w:rPr>
            </w:pPr>
            <w:r w:rsidRPr="00174EA9">
              <w:rPr>
                <w:rFonts w:ascii="Times New Roman" w:eastAsia="SimSun" w:hAnsi="Times New Roman"/>
                <w:b/>
                <w:bCs/>
                <w:szCs w:val="24"/>
                <w:lang w:eastAsia="zh-CN"/>
              </w:rPr>
              <w:t>2.7.</w:t>
            </w:r>
          </w:p>
        </w:tc>
        <w:tc>
          <w:tcPr>
            <w:tcW w:w="9279" w:type="dxa"/>
          </w:tcPr>
          <w:p w14:paraId="6220DC29" w14:textId="77777777" w:rsidR="0068759A" w:rsidRPr="00174EA9" w:rsidRDefault="0068759A" w:rsidP="00662549">
            <w:pPr>
              <w:rPr>
                <w:rFonts w:ascii="Times New Roman" w:eastAsia="SimSun" w:hAnsi="Times New Roman"/>
                <w:color w:val="000000"/>
                <w:szCs w:val="24"/>
                <w:lang w:eastAsia="zh-CN"/>
              </w:rPr>
            </w:pPr>
            <w:proofErr w:type="spellStart"/>
            <w:r w:rsidRPr="00174EA9">
              <w:rPr>
                <w:rFonts w:ascii="Times New Roman" w:eastAsia="Arial Unicode MS" w:hAnsi="Times New Roman"/>
                <w:b/>
                <w:bCs/>
                <w:color w:val="000000"/>
                <w:szCs w:val="24"/>
                <w:u w:color="000000"/>
              </w:rPr>
              <w:t>Вимоги</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щодо</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представлення</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результатів</w:t>
            </w:r>
            <w:proofErr w:type="spellEnd"/>
            <w:r w:rsidRPr="00174EA9">
              <w:rPr>
                <w:rFonts w:ascii="Times New Roman" w:eastAsia="Arial Unicode MS" w:hAnsi="Times New Roman"/>
                <w:b/>
                <w:bCs/>
                <w:color w:val="000000"/>
                <w:szCs w:val="24"/>
                <w:u w:color="000000"/>
              </w:rPr>
              <w:t xml:space="preserve"> та </w:t>
            </w:r>
            <w:proofErr w:type="spellStart"/>
            <w:r w:rsidRPr="00174EA9">
              <w:rPr>
                <w:rFonts w:ascii="Times New Roman" w:eastAsia="Arial Unicode MS" w:hAnsi="Times New Roman"/>
                <w:b/>
                <w:bCs/>
                <w:color w:val="000000"/>
                <w:szCs w:val="24"/>
                <w:u w:color="000000"/>
              </w:rPr>
              <w:t>приймання</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робіт</w:t>
            </w:r>
            <w:proofErr w:type="spellEnd"/>
          </w:p>
        </w:tc>
      </w:tr>
      <w:tr w:rsidR="0068759A" w:rsidRPr="00174EA9" w14:paraId="5B6DC748" w14:textId="77777777" w:rsidTr="00662549">
        <w:trPr>
          <w:trHeight w:val="20"/>
        </w:trPr>
        <w:tc>
          <w:tcPr>
            <w:tcW w:w="576" w:type="dxa"/>
          </w:tcPr>
          <w:p w14:paraId="3A17E520" w14:textId="77777777" w:rsidR="0068759A" w:rsidRPr="00174EA9" w:rsidRDefault="0068759A" w:rsidP="00662549">
            <w:pPr>
              <w:jc w:val="center"/>
              <w:rPr>
                <w:rFonts w:ascii="Times New Roman" w:eastAsia="SimSun" w:hAnsi="Times New Roman"/>
                <w:b/>
                <w:bCs/>
                <w:szCs w:val="24"/>
                <w:lang w:eastAsia="zh-CN"/>
              </w:rPr>
            </w:pPr>
          </w:p>
        </w:tc>
        <w:tc>
          <w:tcPr>
            <w:tcW w:w="9279" w:type="dxa"/>
          </w:tcPr>
          <w:p w14:paraId="41BDDABC" w14:textId="77777777" w:rsidR="0068759A" w:rsidRPr="00174EA9" w:rsidRDefault="0068759A" w:rsidP="00662549">
            <w:pPr>
              <w:jc w:val="both"/>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Етапи</w:t>
            </w:r>
            <w:proofErr w:type="spellEnd"/>
            <w:r w:rsidRPr="00174EA9">
              <w:rPr>
                <w:rFonts w:ascii="Times New Roman" w:eastAsia="SimSun" w:hAnsi="Times New Roman"/>
                <w:color w:val="000000"/>
                <w:szCs w:val="24"/>
                <w:lang w:eastAsia="zh-CN"/>
              </w:rPr>
              <w:t xml:space="preserve"> та </w:t>
            </w:r>
            <w:proofErr w:type="spellStart"/>
            <w:r w:rsidRPr="00174EA9">
              <w:rPr>
                <w:rFonts w:ascii="Times New Roman" w:eastAsia="SimSun" w:hAnsi="Times New Roman"/>
                <w:color w:val="000000"/>
                <w:szCs w:val="24"/>
                <w:lang w:eastAsia="zh-CN"/>
              </w:rPr>
              <w:t>терміни</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виконання</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визначаються</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календарним</w:t>
            </w:r>
            <w:proofErr w:type="spellEnd"/>
            <w:r w:rsidRPr="00174EA9">
              <w:rPr>
                <w:rFonts w:ascii="Times New Roman" w:eastAsia="SimSun" w:hAnsi="Times New Roman"/>
                <w:color w:val="000000"/>
                <w:szCs w:val="24"/>
                <w:lang w:eastAsia="zh-CN"/>
              </w:rPr>
              <w:t xml:space="preserve"> планом, </w:t>
            </w:r>
            <w:proofErr w:type="spellStart"/>
            <w:r w:rsidRPr="00174EA9">
              <w:rPr>
                <w:rFonts w:ascii="Times New Roman" w:eastAsia="SimSun" w:hAnsi="Times New Roman"/>
                <w:color w:val="000000"/>
                <w:szCs w:val="24"/>
                <w:lang w:eastAsia="zh-CN"/>
              </w:rPr>
              <w:t>який</w:t>
            </w:r>
            <w:proofErr w:type="spellEnd"/>
            <w:r w:rsidRPr="00174EA9">
              <w:rPr>
                <w:rFonts w:ascii="Times New Roman" w:eastAsia="SimSun" w:hAnsi="Times New Roman"/>
                <w:color w:val="000000"/>
                <w:szCs w:val="24"/>
                <w:lang w:eastAsia="zh-CN"/>
              </w:rPr>
              <w:t xml:space="preserve"> є </w:t>
            </w:r>
            <w:proofErr w:type="spellStart"/>
            <w:r w:rsidRPr="00174EA9">
              <w:rPr>
                <w:rFonts w:ascii="Times New Roman" w:eastAsia="SimSun" w:hAnsi="Times New Roman"/>
                <w:color w:val="000000"/>
                <w:szCs w:val="24"/>
                <w:lang w:eastAsia="zh-CN"/>
              </w:rPr>
              <w:t>складовою</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частиною</w:t>
            </w:r>
            <w:proofErr w:type="spellEnd"/>
            <w:r w:rsidRPr="00174EA9">
              <w:rPr>
                <w:rFonts w:ascii="Times New Roman" w:eastAsia="SimSun" w:hAnsi="Times New Roman"/>
                <w:color w:val="000000"/>
                <w:szCs w:val="24"/>
                <w:lang w:eastAsia="zh-CN"/>
              </w:rPr>
              <w:t xml:space="preserve"> договору </w:t>
            </w:r>
            <w:proofErr w:type="spellStart"/>
            <w:r w:rsidRPr="00174EA9">
              <w:rPr>
                <w:rFonts w:ascii="Times New Roman" w:eastAsia="SimSun" w:hAnsi="Times New Roman"/>
                <w:color w:val="000000"/>
                <w:szCs w:val="24"/>
                <w:lang w:eastAsia="zh-CN"/>
              </w:rPr>
              <w:t>між</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замовником</w:t>
            </w:r>
            <w:proofErr w:type="spellEnd"/>
            <w:r w:rsidRPr="00174EA9">
              <w:rPr>
                <w:rFonts w:ascii="Times New Roman" w:eastAsia="SimSun" w:hAnsi="Times New Roman"/>
                <w:color w:val="000000"/>
                <w:szCs w:val="24"/>
                <w:lang w:eastAsia="zh-CN"/>
              </w:rPr>
              <w:t xml:space="preserve"> та </w:t>
            </w:r>
            <w:proofErr w:type="spellStart"/>
            <w:r w:rsidRPr="00174EA9">
              <w:rPr>
                <w:rFonts w:ascii="Times New Roman" w:eastAsia="SimSun" w:hAnsi="Times New Roman"/>
                <w:color w:val="000000"/>
                <w:szCs w:val="24"/>
                <w:lang w:eastAsia="zh-CN"/>
              </w:rPr>
              <w:t>виконавцем</w:t>
            </w:r>
            <w:proofErr w:type="spellEnd"/>
            <w:r w:rsidRPr="00174EA9">
              <w:rPr>
                <w:rFonts w:ascii="Times New Roman" w:eastAsia="SimSun" w:hAnsi="Times New Roman"/>
                <w:color w:val="000000"/>
                <w:szCs w:val="24"/>
                <w:lang w:eastAsia="zh-CN"/>
              </w:rPr>
              <w:t xml:space="preserve">. </w:t>
            </w:r>
          </w:p>
          <w:p w14:paraId="2B7D3D88" w14:textId="77777777" w:rsidR="0068759A" w:rsidRPr="00174EA9" w:rsidRDefault="0068759A" w:rsidP="00662549">
            <w:pPr>
              <w:jc w:val="both"/>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Результати</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передаються</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Замовнику</w:t>
            </w:r>
            <w:proofErr w:type="spellEnd"/>
            <w:r w:rsidRPr="00174EA9">
              <w:rPr>
                <w:rFonts w:ascii="Times New Roman" w:eastAsia="SimSun" w:hAnsi="Times New Roman"/>
                <w:color w:val="000000"/>
                <w:szCs w:val="24"/>
                <w:lang w:eastAsia="zh-CN"/>
              </w:rPr>
              <w:t xml:space="preserve"> у </w:t>
            </w:r>
            <w:proofErr w:type="spellStart"/>
            <w:r w:rsidRPr="00174EA9">
              <w:rPr>
                <w:rFonts w:ascii="Times New Roman" w:eastAsia="SimSun" w:hAnsi="Times New Roman"/>
                <w:color w:val="000000"/>
                <w:szCs w:val="24"/>
                <w:lang w:eastAsia="zh-CN"/>
              </w:rPr>
              <w:t>термін</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визначений</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календарним</w:t>
            </w:r>
            <w:proofErr w:type="spellEnd"/>
            <w:r w:rsidRPr="00174EA9">
              <w:rPr>
                <w:rFonts w:ascii="Times New Roman" w:eastAsia="SimSun" w:hAnsi="Times New Roman"/>
                <w:color w:val="000000"/>
                <w:szCs w:val="24"/>
                <w:lang w:eastAsia="zh-CN"/>
              </w:rPr>
              <w:t xml:space="preserve"> планом.</w:t>
            </w:r>
          </w:p>
          <w:p w14:paraId="7EAE5F12" w14:textId="77777777" w:rsidR="0068759A" w:rsidRPr="00174EA9" w:rsidRDefault="0068759A" w:rsidP="00662549">
            <w:pPr>
              <w:jc w:val="both"/>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Приймання</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результатів</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здійснюється</w:t>
            </w:r>
            <w:proofErr w:type="spellEnd"/>
            <w:r w:rsidRPr="00174EA9">
              <w:rPr>
                <w:rFonts w:ascii="Times New Roman" w:eastAsia="SimSun" w:hAnsi="Times New Roman"/>
                <w:color w:val="000000"/>
                <w:szCs w:val="24"/>
                <w:lang w:eastAsia="zh-CN"/>
              </w:rPr>
              <w:t xml:space="preserve"> в </w:t>
            </w:r>
            <w:proofErr w:type="spellStart"/>
            <w:r w:rsidRPr="00174EA9">
              <w:rPr>
                <w:rFonts w:ascii="Times New Roman" w:eastAsia="SimSun" w:hAnsi="Times New Roman"/>
                <w:color w:val="000000"/>
                <w:szCs w:val="24"/>
                <w:lang w:eastAsia="zh-CN"/>
              </w:rPr>
              <w:t>установленому</w:t>
            </w:r>
            <w:proofErr w:type="spellEnd"/>
            <w:r w:rsidRPr="00174EA9">
              <w:rPr>
                <w:rFonts w:ascii="Times New Roman" w:eastAsia="SimSun" w:hAnsi="Times New Roman"/>
                <w:color w:val="000000"/>
                <w:szCs w:val="24"/>
                <w:lang w:eastAsia="zh-CN"/>
              </w:rPr>
              <w:t xml:space="preserve"> порядку у </w:t>
            </w:r>
            <w:proofErr w:type="spellStart"/>
            <w:r w:rsidRPr="00174EA9">
              <w:rPr>
                <w:rFonts w:ascii="Times New Roman" w:eastAsia="SimSun" w:hAnsi="Times New Roman"/>
                <w:color w:val="000000"/>
                <w:szCs w:val="24"/>
                <w:lang w:eastAsia="zh-CN"/>
              </w:rPr>
              <w:t>відповідності</w:t>
            </w:r>
            <w:proofErr w:type="spellEnd"/>
            <w:r w:rsidRPr="00174EA9">
              <w:rPr>
                <w:rFonts w:ascii="Times New Roman" w:eastAsia="SimSun" w:hAnsi="Times New Roman"/>
                <w:color w:val="000000"/>
                <w:szCs w:val="24"/>
                <w:lang w:eastAsia="zh-CN"/>
              </w:rPr>
              <w:t xml:space="preserve"> до </w:t>
            </w:r>
            <w:proofErr w:type="spellStart"/>
            <w:r w:rsidRPr="00174EA9">
              <w:rPr>
                <w:rFonts w:ascii="Times New Roman" w:eastAsia="SimSun" w:hAnsi="Times New Roman"/>
                <w:color w:val="000000"/>
                <w:szCs w:val="24"/>
                <w:lang w:eastAsia="zh-CN"/>
              </w:rPr>
              <w:t>вимог</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нормативних</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документів</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зі</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складанням</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відповідного</w:t>
            </w:r>
            <w:proofErr w:type="spellEnd"/>
            <w:r w:rsidRPr="00174EA9">
              <w:rPr>
                <w:rFonts w:ascii="Times New Roman" w:eastAsia="SimSun" w:hAnsi="Times New Roman"/>
                <w:color w:val="000000"/>
                <w:szCs w:val="24"/>
                <w:lang w:eastAsia="zh-CN"/>
              </w:rPr>
              <w:t xml:space="preserve"> акту.</w:t>
            </w:r>
          </w:p>
          <w:p w14:paraId="02823F7C" w14:textId="77777777" w:rsidR="0068759A" w:rsidRPr="00174EA9" w:rsidRDefault="0068759A" w:rsidP="00662549">
            <w:pPr>
              <w:jc w:val="both"/>
              <w:rPr>
                <w:rFonts w:ascii="Times New Roman" w:eastAsia="SimSun" w:hAnsi="Times New Roman"/>
                <w:szCs w:val="24"/>
                <w:lang w:eastAsia="zh-CN"/>
              </w:rPr>
            </w:pPr>
            <w:proofErr w:type="spellStart"/>
            <w:r w:rsidRPr="00174EA9">
              <w:rPr>
                <w:rFonts w:ascii="Times New Roman" w:eastAsia="SimSun" w:hAnsi="Times New Roman"/>
                <w:szCs w:val="24"/>
                <w:lang w:eastAsia="zh-CN"/>
              </w:rPr>
              <w:lastRenderedPageBreak/>
              <w:t>Приймання</w:t>
            </w:r>
            <w:proofErr w:type="spellEnd"/>
            <w:r w:rsidRPr="00174EA9">
              <w:rPr>
                <w:rFonts w:ascii="Times New Roman" w:eastAsia="SimSun" w:hAnsi="Times New Roman"/>
                <w:szCs w:val="24"/>
                <w:lang w:eastAsia="zh-CN"/>
              </w:rPr>
              <w:t xml:space="preserve"> та </w:t>
            </w:r>
            <w:proofErr w:type="spellStart"/>
            <w:r w:rsidRPr="00174EA9">
              <w:rPr>
                <w:rFonts w:ascii="Times New Roman" w:eastAsia="SimSun" w:hAnsi="Times New Roman"/>
                <w:szCs w:val="24"/>
                <w:lang w:eastAsia="zh-CN"/>
              </w:rPr>
              <w:t>погодження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результатів</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виконаних</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послуг</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здійснюється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Замовником</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відповідно</w:t>
            </w:r>
            <w:proofErr w:type="spellEnd"/>
            <w:r w:rsidRPr="00174EA9">
              <w:rPr>
                <w:rFonts w:ascii="Times New Roman" w:eastAsia="SimSun" w:hAnsi="Times New Roman"/>
                <w:szCs w:val="24"/>
                <w:lang w:eastAsia="zh-CN"/>
              </w:rPr>
              <w:t xml:space="preserve"> до </w:t>
            </w:r>
            <w:proofErr w:type="spellStart"/>
            <w:r w:rsidRPr="00174EA9">
              <w:rPr>
                <w:rFonts w:ascii="Times New Roman" w:eastAsia="SimSun" w:hAnsi="Times New Roman"/>
                <w:szCs w:val="24"/>
                <w:lang w:eastAsia="zh-CN"/>
              </w:rPr>
              <w:t>вимог</w:t>
            </w:r>
            <w:proofErr w:type="spellEnd"/>
            <w:r w:rsidRPr="00174EA9">
              <w:rPr>
                <w:rFonts w:ascii="Times New Roman" w:eastAsia="SimSun" w:hAnsi="Times New Roman"/>
                <w:szCs w:val="24"/>
                <w:lang w:eastAsia="zh-CN"/>
              </w:rPr>
              <w:t xml:space="preserve"> Закону </w:t>
            </w:r>
            <w:proofErr w:type="spellStart"/>
            <w:r w:rsidRPr="00174EA9">
              <w:rPr>
                <w:rFonts w:ascii="Times New Roman" w:eastAsia="SimSun" w:hAnsi="Times New Roman"/>
                <w:szCs w:val="24"/>
                <w:lang w:eastAsia="zh-CN"/>
              </w:rPr>
              <w:t>України</w:t>
            </w:r>
            <w:proofErr w:type="spellEnd"/>
            <w:r w:rsidRPr="00174EA9">
              <w:rPr>
                <w:rFonts w:ascii="Times New Roman" w:eastAsia="SimSun" w:hAnsi="Times New Roman"/>
                <w:szCs w:val="24"/>
                <w:lang w:eastAsia="zh-CN"/>
              </w:rPr>
              <w:t xml:space="preserve"> «Про топографо-</w:t>
            </w:r>
            <w:proofErr w:type="spellStart"/>
            <w:r w:rsidRPr="00174EA9">
              <w:rPr>
                <w:rFonts w:ascii="Times New Roman" w:eastAsia="SimSun" w:hAnsi="Times New Roman"/>
                <w:szCs w:val="24"/>
                <w:lang w:eastAsia="zh-CN"/>
              </w:rPr>
              <w:t>геодезичну</w:t>
            </w:r>
            <w:proofErr w:type="spellEnd"/>
            <w:r w:rsidRPr="00174EA9">
              <w:rPr>
                <w:rFonts w:ascii="Times New Roman" w:eastAsia="SimSun" w:hAnsi="Times New Roman"/>
                <w:szCs w:val="24"/>
                <w:lang w:eastAsia="zh-CN"/>
              </w:rPr>
              <w:t xml:space="preserve"> і </w:t>
            </w:r>
            <w:proofErr w:type="spellStart"/>
            <w:r w:rsidRPr="00174EA9">
              <w:rPr>
                <w:rFonts w:ascii="Times New Roman" w:eastAsia="SimSun" w:hAnsi="Times New Roman"/>
                <w:szCs w:val="24"/>
                <w:lang w:eastAsia="zh-CN"/>
              </w:rPr>
              <w:t>картографічну</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діяльність</w:t>
            </w:r>
            <w:proofErr w:type="spellEnd"/>
            <w:r w:rsidRPr="00174EA9">
              <w:rPr>
                <w:rFonts w:ascii="Times New Roman" w:eastAsia="SimSun" w:hAnsi="Times New Roman"/>
                <w:szCs w:val="24"/>
                <w:lang w:eastAsia="zh-CN"/>
              </w:rPr>
              <w:t xml:space="preserve">» за результатами </w:t>
            </w:r>
            <w:proofErr w:type="spellStart"/>
            <w:r w:rsidRPr="00174EA9">
              <w:rPr>
                <w:rFonts w:ascii="Times New Roman" w:eastAsia="SimSun" w:hAnsi="Times New Roman"/>
                <w:szCs w:val="24"/>
                <w:lang w:eastAsia="zh-CN"/>
              </w:rPr>
              <w:t>перевірки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якості</w:t>
            </w:r>
            <w:proofErr w:type="spellEnd"/>
            <w:r w:rsidRPr="00174EA9">
              <w:rPr>
                <w:rFonts w:ascii="Times New Roman" w:eastAsia="SimSun" w:hAnsi="Times New Roman"/>
                <w:szCs w:val="24"/>
                <w:lang w:eastAsia="zh-CN"/>
              </w:rPr>
              <w:t xml:space="preserve"> та </w:t>
            </w:r>
            <w:proofErr w:type="spellStart"/>
            <w:r w:rsidRPr="00174EA9">
              <w:rPr>
                <w:rFonts w:ascii="Times New Roman" w:eastAsia="SimSun" w:hAnsi="Times New Roman"/>
                <w:szCs w:val="24"/>
                <w:lang w:eastAsia="zh-CN"/>
              </w:rPr>
              <w:t>відповідності</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результатів</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виконаних</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робіт</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технічному</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завданню</w:t>
            </w:r>
            <w:proofErr w:type="spellEnd"/>
            <w:r w:rsidRPr="00174EA9">
              <w:rPr>
                <w:rFonts w:ascii="Times New Roman" w:eastAsia="SimSun" w:hAnsi="Times New Roman"/>
                <w:szCs w:val="24"/>
                <w:lang w:eastAsia="zh-CN"/>
              </w:rPr>
              <w:t xml:space="preserve">. </w:t>
            </w:r>
          </w:p>
          <w:p w14:paraId="59CA3AF5" w14:textId="77777777" w:rsidR="0068759A" w:rsidRPr="00C1344B" w:rsidRDefault="0068759A" w:rsidP="00662549">
            <w:pPr>
              <w:jc w:val="both"/>
              <w:rPr>
                <w:rFonts w:ascii="Times New Roman" w:eastAsia="SimSun" w:hAnsi="Times New Roman"/>
                <w:szCs w:val="24"/>
                <w:lang w:eastAsia="zh-CN"/>
              </w:rPr>
            </w:pPr>
            <w:proofErr w:type="spellStart"/>
            <w:r w:rsidRPr="00174EA9">
              <w:rPr>
                <w:rFonts w:ascii="Times New Roman" w:eastAsia="SimSun" w:hAnsi="Times New Roman"/>
                <w:szCs w:val="24"/>
                <w:lang w:eastAsia="zh-CN"/>
              </w:rPr>
              <w:t>Згідно</w:t>
            </w:r>
            <w:proofErr w:type="spellEnd"/>
            <w:r w:rsidRPr="00174EA9">
              <w:rPr>
                <w:rFonts w:ascii="Times New Roman" w:eastAsia="SimSun" w:hAnsi="Times New Roman"/>
                <w:szCs w:val="24"/>
                <w:lang w:eastAsia="zh-CN"/>
              </w:rPr>
              <w:t xml:space="preserve"> до </w:t>
            </w:r>
            <w:proofErr w:type="spellStart"/>
            <w:r w:rsidRPr="00174EA9">
              <w:rPr>
                <w:rFonts w:ascii="Times New Roman" w:eastAsia="SimSun" w:hAnsi="Times New Roman"/>
                <w:szCs w:val="24"/>
                <w:lang w:eastAsia="zh-CN"/>
              </w:rPr>
              <w:t>вимог</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статті</w:t>
            </w:r>
            <w:proofErr w:type="spellEnd"/>
            <w:r w:rsidRPr="00174EA9">
              <w:rPr>
                <w:rFonts w:ascii="Times New Roman" w:eastAsia="SimSun" w:hAnsi="Times New Roman"/>
                <w:szCs w:val="24"/>
                <w:lang w:eastAsia="zh-CN"/>
              </w:rPr>
              <w:t xml:space="preserve"> 19 Закону </w:t>
            </w:r>
            <w:proofErr w:type="spellStart"/>
            <w:r w:rsidRPr="00174EA9">
              <w:rPr>
                <w:rFonts w:ascii="Times New Roman" w:eastAsia="SimSun" w:hAnsi="Times New Roman"/>
                <w:szCs w:val="24"/>
                <w:lang w:eastAsia="zh-CN"/>
              </w:rPr>
              <w:t>України</w:t>
            </w:r>
            <w:proofErr w:type="spellEnd"/>
            <w:r w:rsidRPr="00174EA9">
              <w:rPr>
                <w:rFonts w:ascii="Times New Roman" w:eastAsia="SimSun" w:hAnsi="Times New Roman"/>
                <w:szCs w:val="24"/>
                <w:lang w:eastAsia="zh-CN"/>
              </w:rPr>
              <w:t xml:space="preserve"> «Про топографо-</w:t>
            </w:r>
            <w:proofErr w:type="spellStart"/>
            <w:r w:rsidRPr="00174EA9">
              <w:rPr>
                <w:rFonts w:ascii="Times New Roman" w:eastAsia="SimSun" w:hAnsi="Times New Roman"/>
                <w:szCs w:val="24"/>
                <w:lang w:eastAsia="zh-CN"/>
              </w:rPr>
              <w:t>геодезичну</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діяльність</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Виконавець</w:t>
            </w:r>
            <w:proofErr w:type="spellEnd"/>
            <w:r w:rsidRPr="00174EA9">
              <w:rPr>
                <w:rFonts w:ascii="Times New Roman" w:eastAsia="SimSun" w:hAnsi="Times New Roman"/>
                <w:szCs w:val="24"/>
                <w:lang w:eastAsia="zh-CN"/>
              </w:rPr>
              <w:t xml:space="preserve"> повинен </w:t>
            </w:r>
            <w:proofErr w:type="spellStart"/>
            <w:r w:rsidRPr="00174EA9">
              <w:rPr>
                <w:rFonts w:ascii="Times New Roman" w:eastAsia="SimSun" w:hAnsi="Times New Roman"/>
                <w:szCs w:val="24"/>
                <w:lang w:eastAsia="zh-CN"/>
              </w:rPr>
              <w:t>передати</w:t>
            </w:r>
            <w:proofErr w:type="spellEnd"/>
            <w:r w:rsidRPr="00174EA9">
              <w:rPr>
                <w:rFonts w:ascii="Times New Roman" w:eastAsia="SimSun" w:hAnsi="Times New Roman"/>
                <w:szCs w:val="24"/>
                <w:lang w:eastAsia="zh-CN"/>
              </w:rPr>
              <w:t xml:space="preserve"> у </w:t>
            </w:r>
            <w:proofErr w:type="spellStart"/>
            <w:r w:rsidRPr="00174EA9">
              <w:rPr>
                <w:rFonts w:ascii="Times New Roman" w:eastAsia="SimSun" w:hAnsi="Times New Roman"/>
                <w:szCs w:val="24"/>
                <w:lang w:eastAsia="zh-CN"/>
              </w:rPr>
              <w:t>Державний</w:t>
            </w:r>
            <w:proofErr w:type="spellEnd"/>
            <w:r w:rsidRPr="00174EA9">
              <w:rPr>
                <w:rFonts w:ascii="Times New Roman" w:eastAsia="SimSun" w:hAnsi="Times New Roman"/>
                <w:szCs w:val="24"/>
                <w:lang w:eastAsia="zh-CN"/>
              </w:rPr>
              <w:t xml:space="preserve"> картографо-</w:t>
            </w:r>
            <w:proofErr w:type="spellStart"/>
            <w:r w:rsidRPr="00174EA9">
              <w:rPr>
                <w:rFonts w:ascii="Times New Roman" w:eastAsia="SimSun" w:hAnsi="Times New Roman"/>
                <w:szCs w:val="24"/>
                <w:lang w:eastAsia="zh-CN"/>
              </w:rPr>
              <w:t>геодезичний</w:t>
            </w:r>
            <w:proofErr w:type="spellEnd"/>
            <w:r w:rsidRPr="00174EA9">
              <w:rPr>
                <w:rFonts w:ascii="Times New Roman" w:eastAsia="SimSun" w:hAnsi="Times New Roman"/>
                <w:szCs w:val="24"/>
                <w:lang w:eastAsia="zh-CN"/>
              </w:rPr>
              <w:t xml:space="preserve"> фонд </w:t>
            </w:r>
            <w:proofErr w:type="spellStart"/>
            <w:r w:rsidRPr="00174EA9">
              <w:rPr>
                <w:rFonts w:ascii="Times New Roman" w:eastAsia="SimSun" w:hAnsi="Times New Roman"/>
                <w:szCs w:val="24"/>
                <w:lang w:eastAsia="zh-CN"/>
              </w:rPr>
              <w:t>України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виготовленні</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топографічні</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плани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суцільним</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масивом</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данних</w:t>
            </w:r>
            <w:proofErr w:type="spellEnd"/>
            <w:r w:rsidRPr="00174EA9">
              <w:rPr>
                <w:rFonts w:ascii="Times New Roman" w:eastAsia="SimSun" w:hAnsi="Times New Roman"/>
                <w:szCs w:val="24"/>
                <w:lang w:eastAsia="zh-CN"/>
              </w:rPr>
              <w:t xml:space="preserve"> та </w:t>
            </w:r>
            <w:proofErr w:type="spellStart"/>
            <w:r w:rsidRPr="00174EA9">
              <w:rPr>
                <w:rFonts w:ascii="Times New Roman" w:eastAsia="SimSun" w:hAnsi="Times New Roman"/>
                <w:szCs w:val="24"/>
                <w:lang w:eastAsia="zh-CN"/>
              </w:rPr>
              <w:t>отримати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відповідний</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витяг</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відповідно</w:t>
            </w:r>
            <w:proofErr w:type="spellEnd"/>
            <w:r w:rsidRPr="00174EA9">
              <w:rPr>
                <w:rFonts w:ascii="Times New Roman" w:eastAsia="SimSun" w:hAnsi="Times New Roman"/>
                <w:szCs w:val="24"/>
                <w:lang w:eastAsia="zh-CN"/>
              </w:rPr>
              <w:t xml:space="preserve"> до </w:t>
            </w:r>
            <w:proofErr w:type="spellStart"/>
            <w:r w:rsidRPr="00174EA9">
              <w:rPr>
                <w:rFonts w:ascii="Times New Roman" w:eastAsia="SimSun" w:hAnsi="Times New Roman"/>
                <w:szCs w:val="24"/>
                <w:lang w:eastAsia="zh-CN"/>
              </w:rPr>
              <w:t>Положення</w:t>
            </w:r>
            <w:proofErr w:type="spellEnd"/>
            <w:r w:rsidRPr="00174EA9">
              <w:rPr>
                <w:rFonts w:ascii="Times New Roman" w:eastAsia="SimSun" w:hAnsi="Times New Roman"/>
                <w:szCs w:val="24"/>
                <w:lang w:eastAsia="zh-CN"/>
              </w:rPr>
              <w:t xml:space="preserve"> про порядок </w:t>
            </w:r>
            <w:proofErr w:type="spellStart"/>
            <w:r w:rsidRPr="00174EA9">
              <w:rPr>
                <w:rFonts w:ascii="Times New Roman" w:eastAsia="SimSun" w:hAnsi="Times New Roman"/>
                <w:szCs w:val="24"/>
                <w:lang w:eastAsia="zh-CN"/>
              </w:rPr>
              <w:t>надходження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зберігання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використання</w:t>
            </w:r>
            <w:proofErr w:type="spellEnd"/>
            <w:r w:rsidRPr="00174EA9">
              <w:rPr>
                <w:rFonts w:ascii="Times New Roman" w:eastAsia="SimSun" w:hAnsi="Times New Roman"/>
                <w:szCs w:val="24"/>
                <w:lang w:eastAsia="zh-CN"/>
              </w:rPr>
              <w:t xml:space="preserve"> та </w:t>
            </w:r>
            <w:proofErr w:type="spellStart"/>
            <w:r w:rsidRPr="00174EA9">
              <w:rPr>
                <w:rFonts w:ascii="Times New Roman" w:eastAsia="SimSun" w:hAnsi="Times New Roman"/>
                <w:szCs w:val="24"/>
                <w:lang w:eastAsia="zh-CN"/>
              </w:rPr>
              <w:t>обліку</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матеріалів</w:t>
            </w:r>
            <w:proofErr w:type="spellEnd"/>
            <w:r w:rsidRPr="00174EA9">
              <w:rPr>
                <w:rFonts w:ascii="Times New Roman" w:eastAsia="SimSun" w:hAnsi="Times New Roman"/>
                <w:szCs w:val="24"/>
                <w:lang w:eastAsia="zh-CN"/>
              </w:rPr>
              <w:t xml:space="preserve"> Державного картографо-</w:t>
            </w:r>
            <w:proofErr w:type="spellStart"/>
            <w:r w:rsidRPr="00174EA9">
              <w:rPr>
                <w:rFonts w:ascii="Times New Roman" w:eastAsia="SimSun" w:hAnsi="Times New Roman"/>
                <w:szCs w:val="24"/>
                <w:lang w:eastAsia="zh-CN"/>
              </w:rPr>
              <w:t>геодезичного</w:t>
            </w:r>
            <w:proofErr w:type="spellEnd"/>
            <w:r w:rsidRPr="00174EA9">
              <w:rPr>
                <w:rFonts w:ascii="Times New Roman" w:eastAsia="SimSun" w:hAnsi="Times New Roman"/>
                <w:szCs w:val="24"/>
                <w:lang w:eastAsia="zh-CN"/>
              </w:rPr>
              <w:t xml:space="preserve"> фонду </w:t>
            </w:r>
            <w:proofErr w:type="spellStart"/>
            <w:r w:rsidRPr="00174EA9">
              <w:rPr>
                <w:rFonts w:ascii="Times New Roman" w:eastAsia="SimSun" w:hAnsi="Times New Roman"/>
                <w:szCs w:val="24"/>
                <w:lang w:eastAsia="zh-CN"/>
              </w:rPr>
              <w:t>України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затвердженого</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постановою</w:t>
            </w:r>
            <w:proofErr w:type="spellEnd"/>
            <w:r w:rsidRPr="00174EA9">
              <w:rPr>
                <w:rFonts w:ascii="Times New Roman" w:eastAsia="SimSun" w:hAnsi="Times New Roman"/>
                <w:szCs w:val="24"/>
                <w:lang w:eastAsia="zh-CN"/>
              </w:rPr>
              <w:t xml:space="preserve"> </w:t>
            </w:r>
            <w:proofErr w:type="spellStart"/>
            <w:r w:rsidRPr="00C1344B">
              <w:rPr>
                <w:rFonts w:ascii="Times New Roman" w:eastAsia="SimSun" w:hAnsi="Times New Roman"/>
                <w:szCs w:val="24"/>
                <w:lang w:eastAsia="zh-CN"/>
              </w:rPr>
              <w:t>Кабінету</w:t>
            </w:r>
            <w:proofErr w:type="spellEnd"/>
            <w:r w:rsidRPr="00C1344B">
              <w:rPr>
                <w:rFonts w:ascii="Times New Roman" w:eastAsia="SimSun" w:hAnsi="Times New Roman"/>
                <w:szCs w:val="24"/>
                <w:lang w:eastAsia="zh-CN"/>
              </w:rPr>
              <w:t xml:space="preserve"> </w:t>
            </w:r>
            <w:proofErr w:type="spellStart"/>
            <w:r w:rsidRPr="00C1344B">
              <w:rPr>
                <w:rFonts w:ascii="Times New Roman" w:eastAsia="SimSun" w:hAnsi="Times New Roman"/>
                <w:szCs w:val="24"/>
                <w:lang w:eastAsia="zh-CN"/>
              </w:rPr>
              <w:t>Міністрів</w:t>
            </w:r>
            <w:proofErr w:type="spellEnd"/>
            <w:r w:rsidRPr="00C1344B">
              <w:rPr>
                <w:rFonts w:ascii="Times New Roman" w:eastAsia="SimSun" w:hAnsi="Times New Roman"/>
                <w:szCs w:val="24"/>
                <w:lang w:eastAsia="zh-CN"/>
              </w:rPr>
              <w:t xml:space="preserve"> </w:t>
            </w:r>
            <w:proofErr w:type="spellStart"/>
            <w:r w:rsidRPr="00C1344B">
              <w:rPr>
                <w:rFonts w:ascii="Times New Roman" w:eastAsia="SimSun" w:hAnsi="Times New Roman"/>
                <w:szCs w:val="24"/>
                <w:lang w:eastAsia="zh-CN"/>
              </w:rPr>
              <w:t>України</w:t>
            </w:r>
            <w:proofErr w:type="spellEnd"/>
            <w:r w:rsidRPr="00C1344B">
              <w:rPr>
                <w:rFonts w:ascii="Times New Roman" w:eastAsia="SimSun" w:hAnsi="Times New Roman"/>
                <w:szCs w:val="24"/>
                <w:lang w:eastAsia="zh-CN"/>
              </w:rPr>
              <w:t xml:space="preserve"> </w:t>
            </w:r>
            <w:proofErr w:type="spellStart"/>
            <w:r w:rsidRPr="00C1344B">
              <w:rPr>
                <w:rFonts w:ascii="Times New Roman" w:eastAsia="SimSun" w:hAnsi="Times New Roman"/>
                <w:szCs w:val="24"/>
                <w:lang w:eastAsia="zh-CN"/>
              </w:rPr>
              <w:t>від</w:t>
            </w:r>
            <w:proofErr w:type="spellEnd"/>
            <w:r w:rsidRPr="00C1344B">
              <w:rPr>
                <w:rFonts w:ascii="Times New Roman" w:eastAsia="SimSun" w:hAnsi="Times New Roman"/>
                <w:szCs w:val="24"/>
                <w:lang w:eastAsia="zh-CN"/>
              </w:rPr>
              <w:t xml:space="preserve"> 19 </w:t>
            </w:r>
            <w:proofErr w:type="spellStart"/>
            <w:r w:rsidRPr="00C1344B">
              <w:rPr>
                <w:rFonts w:ascii="Times New Roman" w:eastAsia="SimSun" w:hAnsi="Times New Roman"/>
                <w:szCs w:val="24"/>
                <w:lang w:eastAsia="zh-CN"/>
              </w:rPr>
              <w:t>січня</w:t>
            </w:r>
            <w:proofErr w:type="spellEnd"/>
            <w:r w:rsidRPr="00C1344B">
              <w:rPr>
                <w:rFonts w:ascii="Times New Roman" w:eastAsia="SimSun" w:hAnsi="Times New Roman"/>
                <w:szCs w:val="24"/>
                <w:lang w:eastAsia="zh-CN"/>
              </w:rPr>
              <w:t xml:space="preserve"> 2024 року №67.</w:t>
            </w:r>
          </w:p>
          <w:p w14:paraId="3E44AAB7" w14:textId="77777777" w:rsidR="0068759A" w:rsidRPr="00174EA9" w:rsidRDefault="0068759A" w:rsidP="00662549">
            <w:pPr>
              <w:jc w:val="both"/>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Замовник</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перевіряє</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хід</w:t>
            </w:r>
            <w:proofErr w:type="spellEnd"/>
            <w:r w:rsidRPr="00174EA9">
              <w:rPr>
                <w:rFonts w:ascii="Times New Roman" w:eastAsia="SimSun" w:hAnsi="Times New Roman"/>
                <w:color w:val="000000"/>
                <w:szCs w:val="24"/>
                <w:lang w:eastAsia="zh-CN"/>
              </w:rPr>
              <w:t xml:space="preserve"> і </w:t>
            </w:r>
            <w:proofErr w:type="spellStart"/>
            <w:r w:rsidRPr="00174EA9">
              <w:rPr>
                <w:rFonts w:ascii="Times New Roman" w:eastAsia="SimSun" w:hAnsi="Times New Roman"/>
                <w:color w:val="000000"/>
                <w:szCs w:val="24"/>
                <w:lang w:eastAsia="zh-CN"/>
              </w:rPr>
              <w:t>якість</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у </w:t>
            </w:r>
            <w:proofErr w:type="spellStart"/>
            <w:r w:rsidRPr="00174EA9">
              <w:rPr>
                <w:rFonts w:ascii="Times New Roman" w:eastAsia="SimSun" w:hAnsi="Times New Roman"/>
                <w:color w:val="000000"/>
                <w:szCs w:val="24"/>
                <w:lang w:eastAsia="zh-CN"/>
              </w:rPr>
              <w:t>відповідності</w:t>
            </w:r>
            <w:proofErr w:type="spellEnd"/>
            <w:r w:rsidRPr="00174EA9">
              <w:rPr>
                <w:rFonts w:ascii="Times New Roman" w:eastAsia="SimSun" w:hAnsi="Times New Roman"/>
                <w:color w:val="000000"/>
                <w:szCs w:val="24"/>
                <w:lang w:eastAsia="zh-CN"/>
              </w:rPr>
              <w:t xml:space="preserve"> до чинного </w:t>
            </w:r>
            <w:proofErr w:type="spellStart"/>
            <w:r w:rsidRPr="00174EA9">
              <w:rPr>
                <w:rFonts w:ascii="Times New Roman" w:eastAsia="SimSun" w:hAnsi="Times New Roman"/>
                <w:color w:val="000000"/>
                <w:szCs w:val="24"/>
                <w:lang w:eastAsia="zh-CN"/>
              </w:rPr>
              <w:t>законодавства</w:t>
            </w:r>
            <w:proofErr w:type="spellEnd"/>
            <w:r w:rsidRPr="00174EA9">
              <w:rPr>
                <w:rFonts w:ascii="Times New Roman" w:eastAsia="SimSun" w:hAnsi="Times New Roman"/>
                <w:color w:val="000000"/>
                <w:szCs w:val="24"/>
                <w:lang w:eastAsia="zh-CN"/>
              </w:rPr>
              <w:t xml:space="preserve"> та </w:t>
            </w:r>
            <w:proofErr w:type="spellStart"/>
            <w:r w:rsidRPr="00174EA9">
              <w:rPr>
                <w:rFonts w:ascii="Times New Roman" w:eastAsia="SimSun" w:hAnsi="Times New Roman"/>
                <w:color w:val="000000"/>
                <w:szCs w:val="24"/>
                <w:lang w:eastAsia="zh-CN"/>
              </w:rPr>
              <w:t>укладеного</w:t>
            </w:r>
            <w:proofErr w:type="spellEnd"/>
            <w:r w:rsidRPr="00174EA9">
              <w:rPr>
                <w:rFonts w:ascii="Times New Roman" w:eastAsia="SimSun" w:hAnsi="Times New Roman"/>
                <w:color w:val="000000"/>
                <w:szCs w:val="24"/>
                <w:lang w:eastAsia="zh-CN"/>
              </w:rPr>
              <w:t xml:space="preserve"> договору </w:t>
            </w:r>
            <w:proofErr w:type="spellStart"/>
            <w:r w:rsidRPr="00174EA9">
              <w:rPr>
                <w:rFonts w:ascii="Times New Roman" w:eastAsia="SimSun" w:hAnsi="Times New Roman"/>
                <w:color w:val="000000"/>
                <w:szCs w:val="24"/>
                <w:lang w:eastAsia="zh-CN"/>
              </w:rPr>
              <w:t>між</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замовником</w:t>
            </w:r>
            <w:proofErr w:type="spellEnd"/>
            <w:r w:rsidRPr="00174EA9">
              <w:rPr>
                <w:rFonts w:ascii="Times New Roman" w:eastAsia="SimSun" w:hAnsi="Times New Roman"/>
                <w:color w:val="000000"/>
                <w:szCs w:val="24"/>
                <w:lang w:eastAsia="zh-CN"/>
              </w:rPr>
              <w:t xml:space="preserve"> та </w:t>
            </w:r>
            <w:proofErr w:type="spellStart"/>
            <w:r w:rsidRPr="00174EA9">
              <w:rPr>
                <w:rFonts w:ascii="Times New Roman" w:eastAsia="SimSun" w:hAnsi="Times New Roman"/>
                <w:color w:val="000000"/>
                <w:szCs w:val="24"/>
                <w:lang w:eastAsia="zh-CN"/>
              </w:rPr>
              <w:t>виконавцем</w:t>
            </w:r>
            <w:proofErr w:type="spellEnd"/>
            <w:r w:rsidRPr="00174EA9">
              <w:rPr>
                <w:rFonts w:ascii="Times New Roman" w:eastAsia="SimSun" w:hAnsi="Times New Roman"/>
                <w:color w:val="000000"/>
                <w:szCs w:val="24"/>
                <w:lang w:eastAsia="zh-CN"/>
              </w:rPr>
              <w:t>.</w:t>
            </w:r>
          </w:p>
          <w:p w14:paraId="6B55F390" w14:textId="77777777" w:rsidR="0068759A" w:rsidRPr="00174EA9" w:rsidRDefault="0068759A" w:rsidP="00662549">
            <w:pPr>
              <w:jc w:val="both"/>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Результати</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виконаних</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замовнику</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передаються</w:t>
            </w:r>
            <w:proofErr w:type="spellEnd"/>
            <w:r w:rsidRPr="00174EA9">
              <w:rPr>
                <w:rFonts w:ascii="Times New Roman" w:eastAsia="SimSun" w:hAnsi="Times New Roman"/>
                <w:color w:val="000000"/>
                <w:szCs w:val="24"/>
                <w:lang w:eastAsia="zh-CN"/>
              </w:rPr>
              <w:t xml:space="preserve"> в </w:t>
            </w:r>
            <w:proofErr w:type="spellStart"/>
            <w:r w:rsidRPr="00174EA9">
              <w:rPr>
                <w:rFonts w:ascii="Times New Roman" w:eastAsia="SimSun" w:hAnsi="Times New Roman"/>
                <w:color w:val="000000"/>
                <w:szCs w:val="24"/>
                <w:lang w:eastAsia="zh-CN"/>
              </w:rPr>
              <w:t>друкованому</w:t>
            </w:r>
            <w:proofErr w:type="spellEnd"/>
            <w:r w:rsidRPr="00174EA9">
              <w:rPr>
                <w:rFonts w:ascii="Times New Roman" w:eastAsia="SimSun" w:hAnsi="Times New Roman"/>
                <w:color w:val="000000"/>
                <w:szCs w:val="24"/>
                <w:lang w:eastAsia="zh-CN"/>
              </w:rPr>
              <w:t xml:space="preserve"> та </w:t>
            </w:r>
            <w:proofErr w:type="spellStart"/>
            <w:r w:rsidRPr="00174EA9">
              <w:rPr>
                <w:rFonts w:ascii="Times New Roman" w:eastAsia="SimSun" w:hAnsi="Times New Roman"/>
                <w:color w:val="000000"/>
                <w:szCs w:val="24"/>
                <w:lang w:eastAsia="zh-CN"/>
              </w:rPr>
              <w:t>електронному</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вигляді</w:t>
            </w:r>
            <w:proofErr w:type="spellEnd"/>
            <w:r w:rsidRPr="00174EA9">
              <w:rPr>
                <w:rFonts w:ascii="Times New Roman" w:eastAsia="SimSun" w:hAnsi="Times New Roman"/>
                <w:color w:val="000000"/>
                <w:szCs w:val="24"/>
                <w:lang w:eastAsia="zh-CN"/>
              </w:rPr>
              <w:t>.</w:t>
            </w:r>
          </w:p>
        </w:tc>
      </w:tr>
      <w:tr w:rsidR="0068759A" w:rsidRPr="00174EA9" w14:paraId="04677853" w14:textId="77777777" w:rsidTr="00662549">
        <w:trPr>
          <w:trHeight w:val="20"/>
        </w:trPr>
        <w:tc>
          <w:tcPr>
            <w:tcW w:w="576" w:type="dxa"/>
          </w:tcPr>
          <w:p w14:paraId="1D830B9F" w14:textId="77777777" w:rsidR="0068759A" w:rsidRPr="00174EA9" w:rsidRDefault="0068759A" w:rsidP="00662549">
            <w:pPr>
              <w:jc w:val="center"/>
              <w:rPr>
                <w:rFonts w:ascii="Times New Roman" w:eastAsia="SimSun" w:hAnsi="Times New Roman"/>
                <w:b/>
                <w:bCs/>
                <w:szCs w:val="24"/>
                <w:lang w:eastAsia="zh-CN"/>
              </w:rPr>
            </w:pPr>
            <w:r w:rsidRPr="00174EA9">
              <w:rPr>
                <w:rFonts w:ascii="Times New Roman" w:eastAsia="SimSun" w:hAnsi="Times New Roman"/>
                <w:b/>
                <w:bCs/>
                <w:szCs w:val="24"/>
                <w:lang w:eastAsia="zh-CN"/>
              </w:rPr>
              <w:lastRenderedPageBreak/>
              <w:t>2.8.</w:t>
            </w:r>
          </w:p>
        </w:tc>
        <w:tc>
          <w:tcPr>
            <w:tcW w:w="9279" w:type="dxa"/>
          </w:tcPr>
          <w:p w14:paraId="47618CE8" w14:textId="77777777" w:rsidR="0068759A" w:rsidRPr="00174EA9" w:rsidRDefault="0068759A" w:rsidP="00662549">
            <w:pPr>
              <w:rPr>
                <w:rFonts w:ascii="Times New Roman" w:eastAsia="SimSun" w:hAnsi="Times New Roman"/>
                <w:szCs w:val="24"/>
                <w:lang w:eastAsia="zh-CN"/>
              </w:rPr>
            </w:pPr>
            <w:proofErr w:type="spellStart"/>
            <w:r w:rsidRPr="00174EA9">
              <w:rPr>
                <w:rFonts w:ascii="Times New Roman" w:eastAsia="Arial Unicode MS" w:hAnsi="Times New Roman"/>
                <w:b/>
                <w:bCs/>
                <w:color w:val="000000"/>
                <w:szCs w:val="24"/>
                <w:u w:color="000000"/>
              </w:rPr>
              <w:t>Вимоги</w:t>
            </w:r>
            <w:proofErr w:type="spellEnd"/>
            <w:r w:rsidRPr="00174EA9">
              <w:rPr>
                <w:rFonts w:ascii="Times New Roman" w:eastAsia="Arial Unicode MS" w:hAnsi="Times New Roman"/>
                <w:b/>
                <w:bCs/>
                <w:color w:val="000000"/>
                <w:szCs w:val="24"/>
                <w:u w:color="000000"/>
              </w:rPr>
              <w:t xml:space="preserve"> до </w:t>
            </w:r>
            <w:proofErr w:type="spellStart"/>
            <w:r w:rsidRPr="00174EA9">
              <w:rPr>
                <w:rFonts w:ascii="Times New Roman" w:eastAsia="Arial Unicode MS" w:hAnsi="Times New Roman"/>
                <w:b/>
                <w:bCs/>
                <w:color w:val="000000"/>
                <w:szCs w:val="24"/>
                <w:u w:color="000000"/>
              </w:rPr>
              <w:t>друкованих</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матеріалів</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які</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передаються</w:t>
            </w:r>
            <w:proofErr w:type="spellEnd"/>
            <w:r w:rsidRPr="00174EA9">
              <w:rPr>
                <w:rFonts w:ascii="Times New Roman" w:eastAsia="Arial Unicode MS" w:hAnsi="Times New Roman"/>
                <w:b/>
                <w:bCs/>
                <w:color w:val="000000"/>
                <w:szCs w:val="24"/>
                <w:u w:color="000000"/>
              </w:rPr>
              <w:t xml:space="preserve"> </w:t>
            </w:r>
            <w:proofErr w:type="spellStart"/>
            <w:r w:rsidRPr="00174EA9">
              <w:rPr>
                <w:rFonts w:ascii="Times New Roman" w:eastAsia="Arial Unicode MS" w:hAnsi="Times New Roman"/>
                <w:b/>
                <w:bCs/>
                <w:color w:val="000000"/>
                <w:szCs w:val="24"/>
                <w:u w:color="000000"/>
              </w:rPr>
              <w:t>замовникові</w:t>
            </w:r>
            <w:proofErr w:type="spellEnd"/>
          </w:p>
        </w:tc>
      </w:tr>
      <w:tr w:rsidR="0068759A" w:rsidRPr="00174EA9" w14:paraId="055281F4" w14:textId="77777777" w:rsidTr="00662549">
        <w:trPr>
          <w:trHeight w:val="20"/>
        </w:trPr>
        <w:tc>
          <w:tcPr>
            <w:tcW w:w="576" w:type="dxa"/>
          </w:tcPr>
          <w:p w14:paraId="107FCC0A" w14:textId="77777777" w:rsidR="0068759A" w:rsidRPr="00174EA9" w:rsidRDefault="0068759A" w:rsidP="00662549">
            <w:pPr>
              <w:jc w:val="center"/>
              <w:rPr>
                <w:rFonts w:ascii="Times New Roman" w:eastAsia="SimSun" w:hAnsi="Times New Roman"/>
                <w:b/>
                <w:bCs/>
                <w:szCs w:val="24"/>
                <w:lang w:eastAsia="zh-CN"/>
              </w:rPr>
            </w:pPr>
          </w:p>
        </w:tc>
        <w:tc>
          <w:tcPr>
            <w:tcW w:w="9279" w:type="dxa"/>
          </w:tcPr>
          <w:p w14:paraId="11C364D7" w14:textId="77777777" w:rsidR="0068759A" w:rsidRPr="00174EA9" w:rsidRDefault="0068759A" w:rsidP="00662549">
            <w:pPr>
              <w:rPr>
                <w:rFonts w:ascii="Times New Roman" w:eastAsia="SimSun" w:hAnsi="Times New Roman"/>
                <w:color w:val="000000"/>
                <w:szCs w:val="24"/>
                <w:lang w:eastAsia="zh-CN"/>
              </w:rPr>
            </w:pPr>
            <w:proofErr w:type="spellStart"/>
            <w:r w:rsidRPr="00174EA9">
              <w:rPr>
                <w:rFonts w:ascii="Times New Roman" w:eastAsia="SimSun" w:hAnsi="Times New Roman"/>
                <w:color w:val="000000"/>
                <w:szCs w:val="24"/>
                <w:lang w:eastAsia="zh-CN"/>
              </w:rPr>
              <w:t>Технічний</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звіт</w:t>
            </w:r>
            <w:proofErr w:type="spellEnd"/>
            <w:r w:rsidRPr="00174EA9">
              <w:rPr>
                <w:rFonts w:ascii="Times New Roman" w:eastAsia="SimSun" w:hAnsi="Times New Roman"/>
                <w:color w:val="000000"/>
                <w:szCs w:val="24"/>
                <w:lang w:eastAsia="zh-CN"/>
              </w:rPr>
              <w:t xml:space="preserve"> про комплекс топографо-</w:t>
            </w:r>
            <w:proofErr w:type="spellStart"/>
            <w:r w:rsidRPr="00174EA9">
              <w:rPr>
                <w:rFonts w:ascii="Times New Roman" w:eastAsia="SimSun" w:hAnsi="Times New Roman"/>
                <w:color w:val="000000"/>
                <w:szCs w:val="24"/>
                <w:lang w:eastAsia="zh-CN"/>
              </w:rPr>
              <w:t>геодезичних</w:t>
            </w:r>
            <w:proofErr w:type="spellEnd"/>
            <w:r w:rsidRPr="00174EA9">
              <w:rPr>
                <w:rFonts w:ascii="Times New Roman" w:eastAsia="SimSun" w:hAnsi="Times New Roman"/>
                <w:color w:val="000000"/>
                <w:szCs w:val="24"/>
                <w:lang w:eastAsia="zh-CN"/>
              </w:rPr>
              <w:t xml:space="preserve"> </w:t>
            </w:r>
            <w:proofErr w:type="spellStart"/>
            <w:r w:rsidRPr="00174EA9">
              <w:rPr>
                <w:rFonts w:ascii="Times New Roman" w:eastAsia="SimSun" w:hAnsi="Times New Roman"/>
                <w:color w:val="000000"/>
                <w:szCs w:val="24"/>
                <w:lang w:eastAsia="zh-CN"/>
              </w:rPr>
              <w:t>робіт</w:t>
            </w:r>
            <w:proofErr w:type="spellEnd"/>
            <w:r w:rsidRPr="00174EA9">
              <w:rPr>
                <w:rFonts w:ascii="Times New Roman" w:eastAsia="SimSun" w:hAnsi="Times New Roman"/>
                <w:color w:val="000000"/>
                <w:szCs w:val="24"/>
                <w:lang w:eastAsia="zh-CN"/>
              </w:rPr>
              <w:t xml:space="preserve"> - 2 прим.</w:t>
            </w:r>
          </w:p>
          <w:p w14:paraId="10005158" w14:textId="77777777" w:rsidR="0068759A" w:rsidRPr="00174EA9" w:rsidRDefault="0068759A" w:rsidP="00662549">
            <w:pPr>
              <w:rPr>
                <w:rFonts w:ascii="Times New Roman" w:eastAsia="SimSun" w:hAnsi="Times New Roman"/>
                <w:szCs w:val="24"/>
                <w:lang w:eastAsia="zh-CN"/>
              </w:rPr>
            </w:pPr>
            <w:proofErr w:type="spellStart"/>
            <w:r w:rsidRPr="00174EA9">
              <w:rPr>
                <w:rFonts w:ascii="Times New Roman" w:eastAsia="SimSun" w:hAnsi="Times New Roman"/>
                <w:szCs w:val="24"/>
                <w:lang w:eastAsia="zh-CN"/>
              </w:rPr>
              <w:t>Планшети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топографічних</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планів</w:t>
            </w:r>
            <w:proofErr w:type="spellEnd"/>
            <w:r w:rsidRPr="00174EA9">
              <w:rPr>
                <w:rFonts w:ascii="Times New Roman" w:eastAsia="SimSun" w:hAnsi="Times New Roman"/>
                <w:szCs w:val="24"/>
                <w:lang w:eastAsia="zh-CN"/>
              </w:rPr>
              <w:t xml:space="preserve"> у </w:t>
            </w:r>
            <w:proofErr w:type="spellStart"/>
            <w:r w:rsidRPr="00174EA9">
              <w:rPr>
                <w:rFonts w:ascii="Times New Roman" w:eastAsia="SimSun" w:hAnsi="Times New Roman"/>
                <w:szCs w:val="24"/>
                <w:lang w:eastAsia="zh-CN"/>
              </w:rPr>
              <w:t>кольоровому</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вигляді</w:t>
            </w:r>
            <w:proofErr w:type="spellEnd"/>
            <w:r w:rsidRPr="00174EA9">
              <w:rPr>
                <w:rFonts w:ascii="Times New Roman" w:eastAsia="SimSun" w:hAnsi="Times New Roman"/>
                <w:szCs w:val="24"/>
                <w:lang w:eastAsia="zh-CN"/>
              </w:rPr>
              <w:t xml:space="preserve">, в </w:t>
            </w:r>
            <w:proofErr w:type="spellStart"/>
            <w:r w:rsidRPr="00174EA9">
              <w:rPr>
                <w:rFonts w:ascii="Times New Roman" w:eastAsia="SimSun" w:hAnsi="Times New Roman"/>
                <w:szCs w:val="24"/>
                <w:lang w:eastAsia="zh-CN"/>
              </w:rPr>
              <w:t>нарізці</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номенклатурних</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аркушів</w:t>
            </w:r>
            <w:proofErr w:type="spellEnd"/>
            <w:r w:rsidRPr="00174EA9">
              <w:rPr>
                <w:rFonts w:ascii="Times New Roman" w:eastAsia="SimSun" w:hAnsi="Times New Roman"/>
                <w:szCs w:val="24"/>
                <w:lang w:eastAsia="zh-CN"/>
              </w:rPr>
              <w:t xml:space="preserve"> М 1:10000 в </w:t>
            </w:r>
            <w:proofErr w:type="spellStart"/>
            <w:r w:rsidRPr="00174EA9">
              <w:rPr>
                <w:rFonts w:ascii="Times New Roman" w:eastAsia="SimSun" w:hAnsi="Times New Roman"/>
                <w:szCs w:val="24"/>
                <w:lang w:eastAsia="zh-CN"/>
              </w:rPr>
              <w:t>системі</w:t>
            </w:r>
            <w:proofErr w:type="spellEnd"/>
            <w:r w:rsidRPr="00174EA9">
              <w:rPr>
                <w:rFonts w:ascii="Times New Roman" w:eastAsia="SimSun" w:hAnsi="Times New Roman"/>
                <w:szCs w:val="24"/>
                <w:lang w:eastAsia="zh-CN"/>
              </w:rPr>
              <w:t xml:space="preserve"> координат МСК-46 на </w:t>
            </w:r>
            <w:proofErr w:type="spellStart"/>
            <w:r w:rsidRPr="00174EA9">
              <w:rPr>
                <w:rFonts w:ascii="Times New Roman" w:eastAsia="SimSun" w:hAnsi="Times New Roman"/>
                <w:szCs w:val="24"/>
                <w:lang w:eastAsia="zh-CN"/>
              </w:rPr>
              <w:t>територію</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під</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виготовлення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цифрової</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карти</w:t>
            </w:r>
            <w:proofErr w:type="spellEnd"/>
            <w:r w:rsidRPr="00174EA9">
              <w:rPr>
                <w:rFonts w:ascii="Times New Roman" w:eastAsia="SimSun" w:hAnsi="Times New Roman"/>
                <w:szCs w:val="24"/>
                <w:lang w:eastAsia="zh-CN"/>
              </w:rPr>
              <w:t xml:space="preserve"> в М 1:10000 – 1 прим.</w:t>
            </w:r>
          </w:p>
          <w:p w14:paraId="773D4A26" w14:textId="77777777" w:rsidR="0068759A" w:rsidRPr="00174EA9" w:rsidRDefault="0068759A" w:rsidP="00662549">
            <w:pPr>
              <w:rPr>
                <w:rFonts w:ascii="Times New Roman" w:eastAsia="SimSun" w:hAnsi="Times New Roman"/>
                <w:color w:val="000000"/>
                <w:szCs w:val="24"/>
                <w:lang w:eastAsia="zh-CN"/>
              </w:rPr>
            </w:pPr>
            <w:proofErr w:type="spellStart"/>
            <w:r w:rsidRPr="00174EA9">
              <w:rPr>
                <w:rFonts w:ascii="Times New Roman" w:eastAsia="SimSun" w:hAnsi="Times New Roman"/>
                <w:szCs w:val="24"/>
                <w:lang w:eastAsia="zh-CN"/>
              </w:rPr>
              <w:t>Витяг</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із</w:t>
            </w:r>
            <w:proofErr w:type="spellEnd"/>
            <w:r w:rsidRPr="00174EA9">
              <w:rPr>
                <w:rFonts w:ascii="Times New Roman" w:eastAsia="SimSun" w:hAnsi="Times New Roman"/>
                <w:szCs w:val="24"/>
                <w:lang w:eastAsia="zh-CN"/>
              </w:rPr>
              <w:t xml:space="preserve"> Державного картографо-</w:t>
            </w:r>
            <w:proofErr w:type="spellStart"/>
            <w:r w:rsidRPr="00174EA9">
              <w:rPr>
                <w:rFonts w:ascii="Times New Roman" w:eastAsia="SimSun" w:hAnsi="Times New Roman"/>
                <w:szCs w:val="24"/>
                <w:lang w:eastAsia="zh-CN"/>
              </w:rPr>
              <w:t>геодезичного</w:t>
            </w:r>
            <w:proofErr w:type="spellEnd"/>
            <w:r w:rsidRPr="00174EA9">
              <w:rPr>
                <w:rFonts w:ascii="Times New Roman" w:eastAsia="SimSun" w:hAnsi="Times New Roman"/>
                <w:szCs w:val="24"/>
                <w:lang w:eastAsia="zh-CN"/>
              </w:rPr>
              <w:t xml:space="preserve"> фонду </w:t>
            </w:r>
            <w:proofErr w:type="spellStart"/>
            <w:r w:rsidRPr="00174EA9">
              <w:rPr>
                <w:rFonts w:ascii="Times New Roman" w:eastAsia="SimSun" w:hAnsi="Times New Roman"/>
                <w:szCs w:val="24"/>
                <w:lang w:eastAsia="zh-CN"/>
              </w:rPr>
              <w:t>України</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щодо</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прийняття</w:t>
            </w:r>
            <w:proofErr w:type="spellEnd"/>
            <w:r w:rsidRPr="00174EA9">
              <w:rPr>
                <w:rFonts w:ascii="Times New Roman" w:eastAsia="SimSun" w:hAnsi="Times New Roman"/>
                <w:szCs w:val="24"/>
                <w:lang w:eastAsia="zh-CN"/>
              </w:rPr>
              <w:t xml:space="preserve"> </w:t>
            </w:r>
            <w:proofErr w:type="spellStart"/>
            <w:r w:rsidRPr="00174EA9">
              <w:rPr>
                <w:rFonts w:ascii="Times New Roman" w:eastAsia="SimSun" w:hAnsi="Times New Roman"/>
                <w:szCs w:val="24"/>
                <w:lang w:eastAsia="zh-CN"/>
              </w:rPr>
              <w:t>матеріалів</w:t>
            </w:r>
            <w:proofErr w:type="spellEnd"/>
            <w:r w:rsidRPr="00174EA9">
              <w:rPr>
                <w:rFonts w:ascii="Times New Roman" w:eastAsia="SimSun" w:hAnsi="Times New Roman"/>
                <w:szCs w:val="24"/>
                <w:lang w:eastAsia="zh-CN"/>
              </w:rPr>
              <w:t xml:space="preserve"> на </w:t>
            </w:r>
            <w:proofErr w:type="spellStart"/>
            <w:r w:rsidRPr="00174EA9">
              <w:rPr>
                <w:rFonts w:ascii="Times New Roman" w:eastAsia="SimSun" w:hAnsi="Times New Roman"/>
                <w:szCs w:val="24"/>
                <w:lang w:eastAsia="zh-CN"/>
              </w:rPr>
              <w:t>облік</w:t>
            </w:r>
            <w:proofErr w:type="spellEnd"/>
            <w:r w:rsidRPr="00174EA9">
              <w:rPr>
                <w:rFonts w:ascii="Times New Roman" w:eastAsia="SimSun" w:hAnsi="Times New Roman"/>
                <w:szCs w:val="24"/>
                <w:lang w:eastAsia="zh-CN"/>
              </w:rPr>
              <w:t xml:space="preserve"> - </w:t>
            </w:r>
            <w:r w:rsidRPr="00174EA9">
              <w:rPr>
                <w:rFonts w:ascii="Times New Roman" w:eastAsia="SimSun" w:hAnsi="Times New Roman"/>
                <w:color w:val="000000"/>
                <w:szCs w:val="24"/>
                <w:lang w:eastAsia="zh-CN"/>
              </w:rPr>
              <w:t>– 2 прим.</w:t>
            </w:r>
          </w:p>
        </w:tc>
      </w:tr>
      <w:tr w:rsidR="0068759A" w:rsidRPr="00174EA9" w14:paraId="4BC7028E" w14:textId="77777777" w:rsidTr="00662549">
        <w:trPr>
          <w:trHeight w:val="20"/>
        </w:trPr>
        <w:tc>
          <w:tcPr>
            <w:tcW w:w="576" w:type="dxa"/>
          </w:tcPr>
          <w:p w14:paraId="495021B7" w14:textId="77777777" w:rsidR="0068759A" w:rsidRPr="00174EA9" w:rsidRDefault="0068759A" w:rsidP="00662549">
            <w:pPr>
              <w:jc w:val="center"/>
              <w:rPr>
                <w:rFonts w:ascii="Times New Roman" w:eastAsia="SimSun" w:hAnsi="Times New Roman"/>
                <w:b/>
                <w:bCs/>
                <w:szCs w:val="24"/>
                <w:lang w:eastAsia="zh-CN"/>
              </w:rPr>
            </w:pPr>
            <w:r w:rsidRPr="00174EA9">
              <w:rPr>
                <w:rFonts w:ascii="Times New Roman" w:eastAsia="SimSun" w:hAnsi="Times New Roman"/>
                <w:b/>
                <w:bCs/>
                <w:szCs w:val="24"/>
                <w:lang w:eastAsia="zh-CN"/>
              </w:rPr>
              <w:t>2.9.</w:t>
            </w:r>
          </w:p>
        </w:tc>
        <w:tc>
          <w:tcPr>
            <w:tcW w:w="9279" w:type="dxa"/>
          </w:tcPr>
          <w:p w14:paraId="222A4C8A" w14:textId="77777777" w:rsidR="0068759A" w:rsidRPr="00174EA9" w:rsidRDefault="0068759A" w:rsidP="00662549">
            <w:pPr>
              <w:rPr>
                <w:rFonts w:ascii="Times New Roman" w:eastAsia="SimSun" w:hAnsi="Times New Roman"/>
                <w:szCs w:val="24"/>
                <w:lang w:eastAsia="zh-CN"/>
              </w:rPr>
            </w:pPr>
            <w:proofErr w:type="spellStart"/>
            <w:r w:rsidRPr="00174EA9">
              <w:rPr>
                <w:rFonts w:ascii="Times New Roman" w:eastAsia="SimSun" w:hAnsi="Times New Roman"/>
                <w:b/>
                <w:bCs/>
                <w:color w:val="000000"/>
                <w:szCs w:val="24"/>
                <w:bdr w:val="none" w:sz="0" w:space="0" w:color="auto" w:frame="1"/>
                <w:lang w:eastAsia="zh-CN"/>
              </w:rPr>
              <w:t>Вимоги</w:t>
            </w:r>
            <w:proofErr w:type="spellEnd"/>
            <w:r w:rsidRPr="00174EA9">
              <w:rPr>
                <w:rFonts w:ascii="Times New Roman" w:eastAsia="SimSun" w:hAnsi="Times New Roman"/>
                <w:b/>
                <w:bCs/>
                <w:color w:val="000000"/>
                <w:szCs w:val="24"/>
                <w:bdr w:val="none" w:sz="0" w:space="0" w:color="auto" w:frame="1"/>
                <w:lang w:eastAsia="zh-CN"/>
              </w:rPr>
              <w:t xml:space="preserve"> до </w:t>
            </w:r>
            <w:proofErr w:type="spellStart"/>
            <w:r w:rsidRPr="00174EA9">
              <w:rPr>
                <w:rFonts w:ascii="Times New Roman" w:eastAsia="SimSun" w:hAnsi="Times New Roman"/>
                <w:b/>
                <w:bCs/>
                <w:color w:val="000000"/>
                <w:szCs w:val="24"/>
                <w:bdr w:val="none" w:sz="0" w:space="0" w:color="auto" w:frame="1"/>
                <w:lang w:eastAsia="zh-CN"/>
              </w:rPr>
              <w:t>даних</w:t>
            </w:r>
            <w:proofErr w:type="spellEnd"/>
            <w:r w:rsidRPr="00174EA9">
              <w:rPr>
                <w:rFonts w:ascii="Times New Roman" w:eastAsia="SimSun" w:hAnsi="Times New Roman"/>
                <w:b/>
                <w:bCs/>
                <w:color w:val="000000"/>
                <w:szCs w:val="24"/>
                <w:bdr w:val="none" w:sz="0" w:space="0" w:color="auto" w:frame="1"/>
                <w:lang w:eastAsia="zh-CN"/>
              </w:rPr>
              <w:t xml:space="preserve">, </w:t>
            </w:r>
            <w:proofErr w:type="spellStart"/>
            <w:r w:rsidRPr="00174EA9">
              <w:rPr>
                <w:rFonts w:ascii="Times New Roman" w:eastAsia="SimSun" w:hAnsi="Times New Roman"/>
                <w:b/>
                <w:bCs/>
                <w:color w:val="000000"/>
                <w:szCs w:val="24"/>
                <w:bdr w:val="none" w:sz="0" w:space="0" w:color="auto" w:frame="1"/>
                <w:lang w:eastAsia="zh-CN"/>
              </w:rPr>
              <w:t>які</w:t>
            </w:r>
            <w:proofErr w:type="spellEnd"/>
            <w:r w:rsidRPr="00174EA9">
              <w:rPr>
                <w:rFonts w:ascii="Times New Roman" w:eastAsia="SimSun" w:hAnsi="Times New Roman"/>
                <w:b/>
                <w:bCs/>
                <w:color w:val="000000"/>
                <w:szCs w:val="24"/>
                <w:bdr w:val="none" w:sz="0" w:space="0" w:color="auto" w:frame="1"/>
                <w:lang w:eastAsia="zh-CN"/>
              </w:rPr>
              <w:t xml:space="preserve"> </w:t>
            </w:r>
            <w:proofErr w:type="spellStart"/>
            <w:r w:rsidRPr="00174EA9">
              <w:rPr>
                <w:rFonts w:ascii="Times New Roman" w:eastAsia="SimSun" w:hAnsi="Times New Roman"/>
                <w:b/>
                <w:bCs/>
                <w:color w:val="000000"/>
                <w:szCs w:val="24"/>
                <w:bdr w:val="none" w:sz="0" w:space="0" w:color="auto" w:frame="1"/>
                <w:lang w:eastAsia="zh-CN"/>
              </w:rPr>
              <w:t>передаються</w:t>
            </w:r>
            <w:proofErr w:type="spellEnd"/>
            <w:r w:rsidRPr="00174EA9">
              <w:rPr>
                <w:rFonts w:ascii="Times New Roman" w:eastAsia="SimSun" w:hAnsi="Times New Roman"/>
                <w:b/>
                <w:bCs/>
                <w:color w:val="000000"/>
                <w:szCs w:val="24"/>
                <w:bdr w:val="none" w:sz="0" w:space="0" w:color="auto" w:frame="1"/>
                <w:lang w:eastAsia="zh-CN"/>
              </w:rPr>
              <w:t xml:space="preserve"> </w:t>
            </w:r>
            <w:proofErr w:type="spellStart"/>
            <w:r w:rsidRPr="00174EA9">
              <w:rPr>
                <w:rFonts w:ascii="Times New Roman" w:eastAsia="SimSun" w:hAnsi="Times New Roman"/>
                <w:b/>
                <w:bCs/>
                <w:color w:val="000000"/>
                <w:szCs w:val="24"/>
                <w:bdr w:val="none" w:sz="0" w:space="0" w:color="auto" w:frame="1"/>
                <w:lang w:eastAsia="zh-CN"/>
              </w:rPr>
              <w:t>замовникові</w:t>
            </w:r>
            <w:proofErr w:type="spellEnd"/>
            <w:r w:rsidRPr="00174EA9">
              <w:rPr>
                <w:rFonts w:ascii="Times New Roman" w:eastAsia="SimSun" w:hAnsi="Times New Roman"/>
                <w:b/>
                <w:bCs/>
                <w:color w:val="000000"/>
                <w:szCs w:val="24"/>
                <w:bdr w:val="none" w:sz="0" w:space="0" w:color="auto" w:frame="1"/>
                <w:lang w:eastAsia="zh-CN"/>
              </w:rPr>
              <w:t xml:space="preserve"> за результатами </w:t>
            </w:r>
            <w:proofErr w:type="spellStart"/>
            <w:r w:rsidRPr="00174EA9">
              <w:rPr>
                <w:rFonts w:ascii="Times New Roman" w:eastAsia="SimSun" w:hAnsi="Times New Roman"/>
                <w:b/>
                <w:bCs/>
                <w:color w:val="000000"/>
                <w:szCs w:val="24"/>
                <w:bdr w:val="none" w:sz="0" w:space="0" w:color="auto" w:frame="1"/>
                <w:lang w:eastAsia="zh-CN"/>
              </w:rPr>
              <w:t>виконання</w:t>
            </w:r>
            <w:proofErr w:type="spellEnd"/>
            <w:r w:rsidRPr="00174EA9">
              <w:rPr>
                <w:rFonts w:ascii="Times New Roman" w:eastAsia="SimSun" w:hAnsi="Times New Roman"/>
                <w:b/>
                <w:bCs/>
                <w:color w:val="000000"/>
                <w:szCs w:val="24"/>
                <w:bdr w:val="none" w:sz="0" w:space="0" w:color="auto" w:frame="1"/>
                <w:lang w:eastAsia="zh-CN"/>
              </w:rPr>
              <w:t xml:space="preserve"> </w:t>
            </w:r>
            <w:proofErr w:type="spellStart"/>
            <w:r w:rsidRPr="00174EA9">
              <w:rPr>
                <w:rFonts w:ascii="Times New Roman" w:eastAsia="SimSun" w:hAnsi="Times New Roman"/>
                <w:b/>
                <w:bCs/>
                <w:color w:val="000000"/>
                <w:szCs w:val="24"/>
                <w:bdr w:val="none" w:sz="0" w:space="0" w:color="auto" w:frame="1"/>
                <w:lang w:eastAsia="zh-CN"/>
              </w:rPr>
              <w:t>робіт</w:t>
            </w:r>
            <w:proofErr w:type="spellEnd"/>
            <w:r w:rsidRPr="00174EA9">
              <w:rPr>
                <w:rFonts w:ascii="Times New Roman" w:eastAsia="SimSun" w:hAnsi="Times New Roman"/>
                <w:b/>
                <w:bCs/>
                <w:color w:val="000000"/>
                <w:szCs w:val="24"/>
                <w:bdr w:val="none" w:sz="0" w:space="0" w:color="auto" w:frame="1"/>
                <w:lang w:eastAsia="zh-CN"/>
              </w:rPr>
              <w:t xml:space="preserve"> у </w:t>
            </w:r>
            <w:proofErr w:type="spellStart"/>
            <w:r w:rsidRPr="00174EA9">
              <w:rPr>
                <w:rFonts w:ascii="Times New Roman" w:eastAsia="SimSun" w:hAnsi="Times New Roman"/>
                <w:b/>
                <w:bCs/>
                <w:color w:val="000000"/>
                <w:szCs w:val="24"/>
                <w:bdr w:val="none" w:sz="0" w:space="0" w:color="auto" w:frame="1"/>
                <w:lang w:eastAsia="zh-CN"/>
              </w:rPr>
              <w:t>цифровій</w:t>
            </w:r>
            <w:proofErr w:type="spellEnd"/>
            <w:r w:rsidRPr="00174EA9">
              <w:rPr>
                <w:rFonts w:ascii="Times New Roman" w:eastAsia="SimSun" w:hAnsi="Times New Roman"/>
                <w:b/>
                <w:bCs/>
                <w:color w:val="000000"/>
                <w:szCs w:val="24"/>
                <w:bdr w:val="none" w:sz="0" w:space="0" w:color="auto" w:frame="1"/>
                <w:lang w:eastAsia="zh-CN"/>
              </w:rPr>
              <w:t xml:space="preserve"> </w:t>
            </w:r>
            <w:proofErr w:type="spellStart"/>
            <w:r w:rsidRPr="00174EA9">
              <w:rPr>
                <w:rFonts w:ascii="Times New Roman" w:eastAsia="SimSun" w:hAnsi="Times New Roman"/>
                <w:b/>
                <w:bCs/>
                <w:color w:val="000000"/>
                <w:szCs w:val="24"/>
                <w:bdr w:val="none" w:sz="0" w:space="0" w:color="auto" w:frame="1"/>
                <w:lang w:eastAsia="zh-CN"/>
              </w:rPr>
              <w:t>формі</w:t>
            </w:r>
            <w:proofErr w:type="spellEnd"/>
          </w:p>
        </w:tc>
      </w:tr>
      <w:tr w:rsidR="0068759A" w:rsidRPr="00174EA9" w14:paraId="3F17A643" w14:textId="77777777" w:rsidTr="00662549">
        <w:trPr>
          <w:trHeight w:val="20"/>
        </w:trPr>
        <w:tc>
          <w:tcPr>
            <w:tcW w:w="576" w:type="dxa"/>
          </w:tcPr>
          <w:p w14:paraId="2CB9D2CF" w14:textId="77777777" w:rsidR="0068759A" w:rsidRPr="00174EA9" w:rsidRDefault="0068759A" w:rsidP="00662549">
            <w:pPr>
              <w:jc w:val="center"/>
              <w:rPr>
                <w:rFonts w:ascii="Times New Roman" w:eastAsia="SimSun" w:hAnsi="Times New Roman"/>
                <w:b/>
                <w:bCs/>
                <w:szCs w:val="24"/>
                <w:lang w:eastAsia="zh-CN"/>
              </w:rPr>
            </w:pPr>
          </w:p>
        </w:tc>
        <w:tc>
          <w:tcPr>
            <w:tcW w:w="9279" w:type="dxa"/>
          </w:tcPr>
          <w:p w14:paraId="6FD92524" w14:textId="77777777" w:rsidR="0068759A" w:rsidRPr="00174EA9" w:rsidRDefault="0068759A" w:rsidP="00662549">
            <w:pPr>
              <w:shd w:val="clear" w:color="auto" w:fill="FFFFFF"/>
              <w:suppressAutoHyphens/>
              <w:spacing w:line="100" w:lineRule="atLeast"/>
              <w:ind w:firstLine="709"/>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Матеріали</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що</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передаються</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формі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цифрових</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файлів</w:t>
            </w:r>
            <w:proofErr w:type="spellEnd"/>
            <w:r w:rsidRPr="00174EA9">
              <w:rPr>
                <w:rFonts w:ascii="Times New Roman" w:eastAsia="Arial Unicode MS" w:hAnsi="Times New Roman"/>
                <w:szCs w:val="24"/>
                <w:lang w:eastAsia="ar-SA"/>
              </w:rPr>
              <w:t xml:space="preserve"> на </w:t>
            </w:r>
            <w:proofErr w:type="spellStart"/>
            <w:r w:rsidRPr="00174EA9">
              <w:rPr>
                <w:rFonts w:ascii="Times New Roman" w:eastAsia="Arial Unicode MS" w:hAnsi="Times New Roman"/>
                <w:szCs w:val="24"/>
                <w:lang w:eastAsia="ar-SA"/>
              </w:rPr>
              <w:t>flash-накопичувачах</w:t>
            </w:r>
            <w:proofErr w:type="spellEnd"/>
            <w:r w:rsidRPr="00174EA9">
              <w:rPr>
                <w:rFonts w:ascii="Times New Roman" w:eastAsia="Arial Unicode MS" w:hAnsi="Times New Roman"/>
                <w:szCs w:val="24"/>
                <w:lang w:eastAsia="ar-SA"/>
              </w:rPr>
              <w:t>:</w:t>
            </w:r>
          </w:p>
          <w:p w14:paraId="7872BD07"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r w:rsidRPr="00174EA9">
              <w:rPr>
                <w:rFonts w:ascii="Times New Roman" w:eastAsia="Arial Unicode MS" w:hAnsi="Times New Roman"/>
                <w:szCs w:val="24"/>
                <w:lang w:eastAsia="ar-SA"/>
              </w:rPr>
              <w:t xml:space="preserve">у векторному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shp</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УСК-2000 (МСК-46);</w:t>
            </w:r>
          </w:p>
          <w:p w14:paraId="64CAA58F"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trike/>
                <w:szCs w:val="24"/>
                <w:lang w:eastAsia="ar-SA"/>
              </w:rPr>
            </w:pPr>
            <w:proofErr w:type="spellStart"/>
            <w:r w:rsidRPr="00174EA9">
              <w:rPr>
                <w:rFonts w:ascii="Times New Roman" w:hAnsi="Times New Roman"/>
                <w:szCs w:val="24"/>
              </w:rPr>
              <w:t>загальний</w:t>
            </w:r>
            <w:proofErr w:type="spellEnd"/>
            <w:r w:rsidRPr="00174EA9">
              <w:rPr>
                <w:rFonts w:ascii="Times New Roman" w:hAnsi="Times New Roman"/>
                <w:szCs w:val="24"/>
              </w:rPr>
              <w:t xml:space="preserve"> файл </w:t>
            </w:r>
            <w:proofErr w:type="spellStart"/>
            <w:r w:rsidRPr="00174EA9">
              <w:rPr>
                <w:rFonts w:ascii="Times New Roman" w:hAnsi="Times New Roman"/>
                <w:szCs w:val="24"/>
              </w:rPr>
              <w:t>картографічної</w:t>
            </w:r>
            <w:proofErr w:type="spellEnd"/>
            <w:r w:rsidRPr="00174EA9">
              <w:rPr>
                <w:rFonts w:ascii="Times New Roman" w:hAnsi="Times New Roman"/>
                <w:szCs w:val="24"/>
              </w:rPr>
              <w:t xml:space="preserve"> </w:t>
            </w:r>
            <w:proofErr w:type="spellStart"/>
            <w:r w:rsidRPr="00174EA9">
              <w:rPr>
                <w:rFonts w:ascii="Times New Roman" w:hAnsi="Times New Roman"/>
                <w:szCs w:val="24"/>
              </w:rPr>
              <w:t>основи</w:t>
            </w:r>
            <w:proofErr w:type="spellEnd"/>
            <w:r w:rsidRPr="00174EA9">
              <w:rPr>
                <w:rFonts w:ascii="Times New Roman" w:hAnsi="Times New Roman"/>
                <w:szCs w:val="24"/>
              </w:rPr>
              <w:t xml:space="preserve"> масштабах 1:10 000 - *DMF, </w:t>
            </w:r>
          </w:p>
          <w:p w14:paraId="4D3E4E11"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hAnsi="Times New Roman"/>
                <w:szCs w:val="24"/>
                <w:lang w:eastAsia="ar-SA"/>
              </w:rPr>
            </w:pPr>
            <w:proofErr w:type="spellStart"/>
            <w:r w:rsidRPr="00174EA9">
              <w:rPr>
                <w:rFonts w:ascii="Times New Roman" w:hAnsi="Times New Roman"/>
                <w:szCs w:val="24"/>
                <w:lang w:eastAsia="ar-SA"/>
              </w:rPr>
              <w:t>ортофотоплани</w:t>
            </w:r>
            <w:proofErr w:type="spellEnd"/>
            <w:r w:rsidRPr="00174EA9">
              <w:rPr>
                <w:rFonts w:ascii="Times New Roman" w:hAnsi="Times New Roman"/>
                <w:szCs w:val="24"/>
                <w:lang w:eastAsia="ar-SA"/>
              </w:rPr>
              <w:t xml:space="preserve"> </w:t>
            </w:r>
            <w:proofErr w:type="spellStart"/>
            <w:r w:rsidRPr="00174EA9">
              <w:rPr>
                <w:rFonts w:ascii="Times New Roman" w:hAnsi="Times New Roman"/>
                <w:szCs w:val="24"/>
                <w:lang w:eastAsia="ar-SA"/>
              </w:rPr>
              <w:t>місцевості</w:t>
            </w:r>
            <w:proofErr w:type="spellEnd"/>
            <w:r w:rsidRPr="00174EA9">
              <w:rPr>
                <w:rFonts w:ascii="Times New Roman" w:hAnsi="Times New Roman"/>
                <w:szCs w:val="24"/>
                <w:lang w:eastAsia="ar-SA"/>
              </w:rPr>
              <w:t xml:space="preserve"> (</w:t>
            </w:r>
            <w:proofErr w:type="spellStart"/>
            <w:r w:rsidRPr="00174EA9">
              <w:rPr>
                <w:rFonts w:ascii="Times New Roman" w:hAnsi="Times New Roman"/>
                <w:szCs w:val="24"/>
                <w:lang w:eastAsia="ar-SA"/>
              </w:rPr>
              <w:t>цифрові</w:t>
            </w:r>
            <w:proofErr w:type="spellEnd"/>
            <w:r w:rsidRPr="00174EA9">
              <w:rPr>
                <w:rFonts w:ascii="Times New Roman" w:hAnsi="Times New Roman"/>
                <w:szCs w:val="24"/>
                <w:lang w:eastAsia="ar-SA"/>
              </w:rPr>
              <w:t xml:space="preserve"> </w:t>
            </w:r>
            <w:proofErr w:type="spellStart"/>
            <w:r w:rsidRPr="00174EA9">
              <w:rPr>
                <w:rFonts w:ascii="Times New Roman" w:hAnsi="Times New Roman"/>
                <w:szCs w:val="24"/>
                <w:lang w:eastAsia="ar-SA"/>
              </w:rPr>
              <w:t>масиви</w:t>
            </w:r>
            <w:proofErr w:type="spellEnd"/>
            <w:r w:rsidRPr="00174EA9">
              <w:rPr>
                <w:rFonts w:ascii="Times New Roman" w:hAnsi="Times New Roman"/>
                <w:szCs w:val="24"/>
                <w:lang w:eastAsia="ar-SA"/>
              </w:rPr>
              <w:t xml:space="preserve"> </w:t>
            </w:r>
            <w:proofErr w:type="spellStart"/>
            <w:r w:rsidRPr="00174EA9">
              <w:rPr>
                <w:rFonts w:ascii="Times New Roman" w:hAnsi="Times New Roman"/>
                <w:szCs w:val="24"/>
                <w:lang w:eastAsia="ar-SA"/>
              </w:rPr>
              <w:t>даних</w:t>
            </w:r>
            <w:proofErr w:type="spellEnd"/>
            <w:r w:rsidRPr="00174EA9">
              <w:rPr>
                <w:rFonts w:ascii="Times New Roman" w:hAnsi="Times New Roman"/>
                <w:szCs w:val="24"/>
                <w:lang w:eastAsia="ar-SA"/>
              </w:rPr>
              <w:t xml:space="preserve">) з </w:t>
            </w:r>
            <w:proofErr w:type="spellStart"/>
            <w:r w:rsidRPr="00174EA9">
              <w:rPr>
                <w:rFonts w:ascii="Times New Roman" w:eastAsia="Arial Unicode MS" w:hAnsi="Times New Roman"/>
                <w:szCs w:val="24"/>
                <w:u w:color="000000"/>
              </w:rPr>
              <w:t>роздільною</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здатністю</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аерофотознімків</w:t>
            </w:r>
            <w:proofErr w:type="spellEnd"/>
            <w:r w:rsidRPr="00174EA9">
              <w:rPr>
                <w:rFonts w:ascii="Times New Roman" w:eastAsia="Arial Unicode MS" w:hAnsi="Times New Roman"/>
                <w:szCs w:val="24"/>
                <w:u w:color="000000"/>
              </w:rPr>
              <w:t xml:space="preserve"> 0,3 м/</w:t>
            </w:r>
            <w:proofErr w:type="spellStart"/>
            <w:r w:rsidRPr="00174EA9">
              <w:rPr>
                <w:rFonts w:ascii="Times New Roman" w:eastAsia="Arial Unicode MS" w:hAnsi="Times New Roman"/>
                <w:szCs w:val="24"/>
                <w:u w:color="000000"/>
              </w:rPr>
              <w:t>піксель</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або</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краще</w:t>
            </w:r>
            <w:proofErr w:type="spellEnd"/>
            <w:r w:rsidRPr="00174EA9">
              <w:rPr>
                <w:rFonts w:ascii="Times New Roman" w:eastAsia="Arial Unicode MS" w:hAnsi="Times New Roman"/>
                <w:szCs w:val="24"/>
                <w:u w:color="000000"/>
              </w:rPr>
              <w:t xml:space="preserve">. Для </w:t>
            </w:r>
            <w:proofErr w:type="spellStart"/>
            <w:r w:rsidRPr="00174EA9">
              <w:rPr>
                <w:rFonts w:ascii="Times New Roman" w:eastAsia="Arial Unicode MS" w:hAnsi="Times New Roman"/>
                <w:szCs w:val="24"/>
                <w:u w:color="000000"/>
              </w:rPr>
              <w:t>ортофотопланів</w:t>
            </w:r>
            <w:proofErr w:type="spellEnd"/>
            <w:r w:rsidRPr="00174EA9">
              <w:rPr>
                <w:rFonts w:ascii="Times New Roman" w:eastAsia="Arial Unicode MS" w:hAnsi="Times New Roman"/>
                <w:szCs w:val="24"/>
                <w:u w:color="000000"/>
              </w:rPr>
              <w:t xml:space="preserve"> у </w:t>
            </w:r>
            <w:proofErr w:type="spellStart"/>
            <w:r w:rsidRPr="00174EA9">
              <w:rPr>
                <w:rFonts w:ascii="Times New Roman" w:eastAsia="Arial Unicode MS" w:hAnsi="Times New Roman"/>
                <w:szCs w:val="24"/>
                <w:u w:color="000000"/>
              </w:rPr>
              <w:t>масштабі</w:t>
            </w:r>
            <w:proofErr w:type="spellEnd"/>
            <w:r w:rsidRPr="00174EA9">
              <w:rPr>
                <w:rFonts w:ascii="Times New Roman" w:eastAsia="Arial Unicode MS" w:hAnsi="Times New Roman"/>
                <w:szCs w:val="24"/>
                <w:u w:color="000000"/>
              </w:rPr>
              <w:t xml:space="preserve"> 1:2000 – 0,1м </w:t>
            </w:r>
            <w:proofErr w:type="spellStart"/>
            <w:r w:rsidRPr="00174EA9">
              <w:rPr>
                <w:rFonts w:ascii="Times New Roman" w:eastAsia="Arial Unicode MS" w:hAnsi="Times New Roman"/>
                <w:szCs w:val="24"/>
                <w:u w:color="000000"/>
              </w:rPr>
              <w:t>або</w:t>
            </w:r>
            <w:proofErr w:type="spellEnd"/>
            <w:r w:rsidRPr="00174EA9">
              <w:rPr>
                <w:rFonts w:ascii="Times New Roman" w:eastAsia="Arial Unicode MS" w:hAnsi="Times New Roman"/>
                <w:szCs w:val="24"/>
                <w:u w:color="000000"/>
              </w:rPr>
              <w:t xml:space="preserve"> </w:t>
            </w:r>
            <w:proofErr w:type="spellStart"/>
            <w:r w:rsidRPr="00174EA9">
              <w:rPr>
                <w:rFonts w:ascii="Times New Roman" w:eastAsia="Arial Unicode MS" w:hAnsi="Times New Roman"/>
                <w:szCs w:val="24"/>
                <w:u w:color="000000"/>
              </w:rPr>
              <w:t>краще</w:t>
            </w:r>
            <w:proofErr w:type="spellEnd"/>
            <w:r w:rsidRPr="00174EA9">
              <w:rPr>
                <w:rFonts w:ascii="Times New Roman" w:eastAsia="Arial Unicode MS" w:hAnsi="Times New Roman"/>
                <w:szCs w:val="24"/>
                <w:u w:color="000000"/>
              </w:rPr>
              <w:t xml:space="preserve"> </w:t>
            </w:r>
            <w:r w:rsidRPr="00174EA9">
              <w:rPr>
                <w:rFonts w:ascii="Times New Roman" w:hAnsi="Times New Roman"/>
                <w:szCs w:val="24"/>
                <w:lang w:eastAsia="ar-SA"/>
              </w:rPr>
              <w:t xml:space="preserve">у </w:t>
            </w:r>
            <w:proofErr w:type="spellStart"/>
            <w:r w:rsidRPr="00174EA9">
              <w:rPr>
                <w:rFonts w:ascii="Times New Roman" w:hAnsi="Times New Roman"/>
                <w:szCs w:val="24"/>
                <w:lang w:eastAsia="ar-SA"/>
              </w:rPr>
              <w:t>форматі</w:t>
            </w:r>
            <w:proofErr w:type="spellEnd"/>
            <w:r w:rsidRPr="00174EA9">
              <w:rPr>
                <w:rFonts w:ascii="Times New Roman" w:hAnsi="Times New Roman"/>
                <w:szCs w:val="24"/>
                <w:lang w:eastAsia="ar-SA"/>
              </w:rPr>
              <w:t xml:space="preserve"> </w:t>
            </w:r>
            <w:r w:rsidRPr="00174EA9">
              <w:rPr>
                <w:rFonts w:ascii="Times New Roman" w:eastAsia="Arial Unicode MS" w:hAnsi="Times New Roman"/>
                <w:szCs w:val="24"/>
                <w:lang w:eastAsia="ar-SA"/>
              </w:rPr>
              <w:t>*.</w:t>
            </w:r>
            <w:proofErr w:type="spellStart"/>
            <w:r w:rsidRPr="00174EA9">
              <w:rPr>
                <w:rFonts w:ascii="Times New Roman" w:eastAsia="Arial Unicode MS" w:hAnsi="Times New Roman"/>
                <w:szCs w:val="24"/>
                <w:lang w:eastAsia="ar-SA"/>
              </w:rPr>
              <w:t>tif</w:t>
            </w:r>
            <w:proofErr w:type="spellEnd"/>
            <w:r w:rsidRPr="00174EA9">
              <w:rPr>
                <w:rFonts w:ascii="Times New Roman" w:eastAsia="Arial Unicode MS" w:hAnsi="Times New Roman"/>
                <w:szCs w:val="24"/>
                <w:lang w:eastAsia="ar-SA"/>
              </w:rPr>
              <w:t xml:space="preserve">, </w:t>
            </w:r>
            <w:proofErr w:type="gramStart"/>
            <w:r w:rsidRPr="00174EA9">
              <w:rPr>
                <w:rFonts w:ascii="Times New Roman" w:eastAsia="Arial Unicode MS" w:hAnsi="Times New Roman"/>
                <w:szCs w:val="24"/>
                <w:lang w:eastAsia="ar-SA"/>
              </w:rPr>
              <w:t>*.</w:t>
            </w:r>
            <w:proofErr w:type="spellStart"/>
            <w:r w:rsidRPr="00174EA9">
              <w:rPr>
                <w:rFonts w:ascii="Times New Roman" w:eastAsia="Arial Unicode MS" w:hAnsi="Times New Roman"/>
                <w:szCs w:val="24"/>
                <w:lang w:eastAsia="ar-SA"/>
              </w:rPr>
              <w:t>geotiff</w:t>
            </w:r>
            <w:proofErr w:type="spellEnd"/>
            <w:proofErr w:type="gramEnd"/>
            <w:r w:rsidRPr="00174EA9">
              <w:rPr>
                <w:rFonts w:ascii="Times New Roman" w:eastAsia="Arial Unicode MS" w:hAnsi="Times New Roman"/>
                <w:szCs w:val="24"/>
                <w:lang w:eastAsia="ar-SA"/>
              </w:rPr>
              <w:t xml:space="preserve"> з файлом </w:t>
            </w:r>
            <w:proofErr w:type="spellStart"/>
            <w:r w:rsidRPr="00174EA9">
              <w:rPr>
                <w:rFonts w:ascii="Times New Roman" w:eastAsia="Arial Unicode MS" w:hAnsi="Times New Roman"/>
                <w:szCs w:val="24"/>
                <w:lang w:eastAsia="ar-SA"/>
              </w:rPr>
              <w:t>прив’язки</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УСК-2000 (МСК-46);</w:t>
            </w:r>
          </w:p>
          <w:p w14:paraId="6A45CA53"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1:10 000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pdf</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p w14:paraId="126FBE6D"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1:10 000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jpg</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p w14:paraId="63E92121"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1:10 000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geotiff</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p w14:paraId="01A8DE69" w14:textId="77777777" w:rsidR="0068759A" w:rsidRPr="00174EA9" w:rsidRDefault="0068759A" w:rsidP="0068759A">
            <w:pPr>
              <w:widowControl/>
              <w:numPr>
                <w:ilvl w:val="0"/>
                <w:numId w:val="14"/>
              </w:numPr>
              <w:spacing w:after="200" w:line="276" w:lineRule="auto"/>
              <w:contextualSpacing/>
              <w:jc w:val="both"/>
              <w:rPr>
                <w:rFonts w:ascii="Times New Roman" w:eastAsia="Arial Unicode MS" w:hAnsi="Times New Roman"/>
                <w:lang w:eastAsia="ar-SA"/>
              </w:rPr>
            </w:pPr>
            <w:proofErr w:type="spellStart"/>
            <w:r w:rsidRPr="00174EA9">
              <w:rPr>
                <w:rFonts w:ascii="Times New Roman" w:eastAsia="Arial Unicode MS" w:hAnsi="Times New Roman"/>
                <w:szCs w:val="24"/>
                <w:u w:color="000000"/>
                <w:bdr w:val="none" w:sz="0" w:space="0" w:color="auto" w:frame="1"/>
                <w:lang w:eastAsia="ar-SA"/>
              </w:rPr>
              <w:t>Текстові</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матеріали</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передаються</w:t>
            </w:r>
            <w:proofErr w:type="spellEnd"/>
            <w:r w:rsidRPr="00174EA9">
              <w:rPr>
                <w:rFonts w:ascii="Times New Roman" w:eastAsia="Arial Unicode MS" w:hAnsi="Times New Roman"/>
                <w:szCs w:val="24"/>
                <w:u w:color="000000"/>
                <w:bdr w:val="none" w:sz="0" w:space="0" w:color="auto" w:frame="1"/>
                <w:lang w:eastAsia="ar-SA"/>
              </w:rPr>
              <w:t xml:space="preserve"> у </w:t>
            </w:r>
            <w:proofErr w:type="spellStart"/>
            <w:r w:rsidRPr="00174EA9">
              <w:rPr>
                <w:rFonts w:ascii="Times New Roman" w:eastAsia="Arial Unicode MS" w:hAnsi="Times New Roman"/>
                <w:szCs w:val="24"/>
                <w:u w:color="000000"/>
                <w:bdr w:val="none" w:sz="0" w:space="0" w:color="auto" w:frame="1"/>
                <w:lang w:eastAsia="ar-SA"/>
              </w:rPr>
              <w:t>формі</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цифрових</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файлів</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структурованих</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документів</w:t>
            </w:r>
            <w:proofErr w:type="spellEnd"/>
            <w:r w:rsidRPr="00174EA9">
              <w:rPr>
                <w:rFonts w:ascii="Times New Roman" w:eastAsia="Arial Unicode MS" w:hAnsi="Times New Roman"/>
                <w:szCs w:val="24"/>
                <w:u w:color="000000"/>
                <w:bdr w:val="none" w:sz="0" w:space="0" w:color="auto" w:frame="1"/>
                <w:lang w:eastAsia="ar-SA"/>
              </w:rPr>
              <w:t xml:space="preserve"> у </w:t>
            </w:r>
            <w:proofErr w:type="spellStart"/>
            <w:r w:rsidRPr="00174EA9">
              <w:rPr>
                <w:rFonts w:ascii="Times New Roman" w:eastAsia="Arial Unicode MS" w:hAnsi="Times New Roman"/>
                <w:szCs w:val="24"/>
                <w:u w:color="000000"/>
                <w:bdr w:val="none" w:sz="0" w:space="0" w:color="auto" w:frame="1"/>
                <w:lang w:eastAsia="ar-SA"/>
              </w:rPr>
              <w:t>форматі</w:t>
            </w:r>
            <w:proofErr w:type="spellEnd"/>
            <w:r w:rsidRPr="00174EA9">
              <w:rPr>
                <w:rFonts w:ascii="Times New Roman" w:eastAsia="Arial Unicode MS" w:hAnsi="Times New Roman"/>
                <w:szCs w:val="24"/>
                <w:u w:color="000000"/>
                <w:bdr w:val="none" w:sz="0" w:space="0" w:color="auto" w:frame="1"/>
                <w:lang w:eastAsia="ar-SA"/>
              </w:rPr>
              <w:t xml:space="preserve"> *</w:t>
            </w:r>
            <w:proofErr w:type="spellStart"/>
            <w:r w:rsidRPr="00174EA9">
              <w:rPr>
                <w:rFonts w:ascii="Times New Roman" w:eastAsia="Arial Unicode MS" w:hAnsi="Times New Roman"/>
                <w:szCs w:val="24"/>
                <w:u w:color="000000"/>
                <w:bdr w:val="none" w:sz="0" w:space="0" w:color="auto" w:frame="1"/>
                <w:lang w:eastAsia="ar-SA"/>
              </w:rPr>
              <w:t>pdf</w:t>
            </w:r>
            <w:proofErr w:type="spellEnd"/>
            <w:r w:rsidRPr="00174EA9">
              <w:rPr>
                <w:rFonts w:ascii="Times New Roman" w:eastAsia="Arial Unicode MS" w:hAnsi="Times New Roman"/>
                <w:lang w:eastAsia="ar-SA"/>
              </w:rPr>
              <w:t>.</w:t>
            </w:r>
          </w:p>
          <w:p w14:paraId="46691971"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1:2 000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pdf</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p w14:paraId="4901DFD7"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1:2 000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jpg</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p w14:paraId="67F50D99" w14:textId="77777777" w:rsidR="0068759A" w:rsidRPr="00174EA9" w:rsidRDefault="0068759A" w:rsidP="0068759A">
            <w:pPr>
              <w:widowControl/>
              <w:numPr>
                <w:ilvl w:val="0"/>
                <w:numId w:val="14"/>
              </w:numPr>
              <w:shd w:val="clear" w:color="auto" w:fill="FFFFFF"/>
              <w:tabs>
                <w:tab w:val="left" w:pos="142"/>
              </w:tabs>
              <w:suppressAutoHyphens/>
              <w:autoSpaceDN w:val="0"/>
              <w:jc w:val="both"/>
              <w:rPr>
                <w:rFonts w:ascii="Times New Roman" w:eastAsia="Arial Unicode MS" w:hAnsi="Times New Roman"/>
                <w:szCs w:val="24"/>
                <w:lang w:eastAsia="ar-SA"/>
              </w:rPr>
            </w:pPr>
            <w:proofErr w:type="spellStart"/>
            <w:r w:rsidRPr="00174EA9">
              <w:rPr>
                <w:rFonts w:ascii="Times New Roman" w:eastAsia="Arial Unicode MS" w:hAnsi="Times New Roman"/>
                <w:szCs w:val="24"/>
                <w:lang w:eastAsia="ar-SA"/>
              </w:rPr>
              <w:t>документи</w:t>
            </w:r>
            <w:proofErr w:type="spellEnd"/>
            <w:r w:rsidRPr="00174EA9">
              <w:rPr>
                <w:rFonts w:ascii="Times New Roman" w:eastAsia="Arial Unicode MS" w:hAnsi="Times New Roman"/>
                <w:szCs w:val="24"/>
                <w:lang w:eastAsia="ar-SA"/>
              </w:rPr>
              <w:t xml:space="preserve"> карт (</w:t>
            </w:r>
            <w:proofErr w:type="spellStart"/>
            <w:r w:rsidRPr="00174EA9">
              <w:rPr>
                <w:rFonts w:ascii="Times New Roman" w:eastAsia="Arial Unicode MS" w:hAnsi="Times New Roman"/>
                <w:szCs w:val="24"/>
                <w:lang w:eastAsia="ar-SA"/>
              </w:rPr>
              <w:t>планшетів</w:t>
            </w:r>
            <w:proofErr w:type="spellEnd"/>
            <w:r w:rsidRPr="00174EA9">
              <w:rPr>
                <w:rFonts w:ascii="Times New Roman" w:eastAsia="Arial Unicode MS" w:hAnsi="Times New Roman"/>
                <w:szCs w:val="24"/>
                <w:lang w:eastAsia="ar-SA"/>
              </w:rPr>
              <w:t xml:space="preserve">) М 1:2 000 у </w:t>
            </w:r>
            <w:proofErr w:type="spellStart"/>
            <w:r w:rsidRPr="00174EA9">
              <w:rPr>
                <w:rFonts w:ascii="Times New Roman" w:eastAsia="Arial Unicode MS" w:hAnsi="Times New Roman"/>
                <w:szCs w:val="24"/>
                <w:lang w:eastAsia="ar-SA"/>
              </w:rPr>
              <w:t>форматі</w:t>
            </w:r>
            <w:proofErr w:type="spellEnd"/>
            <w:r w:rsidRPr="00174EA9">
              <w:rPr>
                <w:rFonts w:ascii="Times New Roman" w:eastAsia="Arial Unicode MS" w:hAnsi="Times New Roman"/>
                <w:szCs w:val="24"/>
                <w:lang w:eastAsia="ar-SA"/>
              </w:rPr>
              <w:t xml:space="preserve"> *</w:t>
            </w:r>
            <w:proofErr w:type="spellStart"/>
            <w:r w:rsidRPr="00174EA9">
              <w:rPr>
                <w:rFonts w:ascii="Times New Roman" w:eastAsia="Arial Unicode MS" w:hAnsi="Times New Roman"/>
                <w:szCs w:val="24"/>
                <w:lang w:eastAsia="ar-SA"/>
              </w:rPr>
              <w:t>geotiff</w:t>
            </w:r>
            <w:proofErr w:type="spellEnd"/>
            <w:r w:rsidRPr="00174EA9">
              <w:rPr>
                <w:rFonts w:ascii="Times New Roman" w:eastAsia="Arial Unicode MS" w:hAnsi="Times New Roman"/>
                <w:szCs w:val="24"/>
                <w:lang w:eastAsia="ar-SA"/>
              </w:rPr>
              <w:t xml:space="preserve"> у </w:t>
            </w:r>
            <w:proofErr w:type="spellStart"/>
            <w:r w:rsidRPr="00174EA9">
              <w:rPr>
                <w:rFonts w:ascii="Times New Roman" w:eastAsia="Arial Unicode MS" w:hAnsi="Times New Roman"/>
                <w:szCs w:val="24"/>
                <w:lang w:eastAsia="ar-SA"/>
              </w:rPr>
              <w:t>системі</w:t>
            </w:r>
            <w:proofErr w:type="spellEnd"/>
            <w:r w:rsidRPr="00174EA9">
              <w:rPr>
                <w:rFonts w:ascii="Times New Roman" w:eastAsia="Arial Unicode MS" w:hAnsi="Times New Roman"/>
                <w:szCs w:val="24"/>
                <w:lang w:eastAsia="ar-SA"/>
              </w:rPr>
              <w:t xml:space="preserve"> координат  МСК-46;</w:t>
            </w:r>
          </w:p>
        </w:tc>
      </w:tr>
    </w:tbl>
    <w:p w14:paraId="09521F9A" w14:textId="77777777" w:rsidR="0068759A" w:rsidRPr="00174EA9" w:rsidRDefault="0068759A" w:rsidP="0068759A">
      <w:pPr>
        <w:pStyle w:val="ab"/>
        <w:spacing w:after="120"/>
        <w:ind w:left="0"/>
        <w:jc w:val="both"/>
        <w:rPr>
          <w:rFonts w:ascii="Times New Roman" w:hAnsi="Times New Roman"/>
          <w:szCs w:val="24"/>
        </w:rPr>
      </w:pPr>
    </w:p>
    <w:p w14:paraId="2E930075" w14:textId="77777777" w:rsidR="0068759A" w:rsidRPr="00174EA9" w:rsidRDefault="0068759A" w:rsidP="0068759A">
      <w:pPr>
        <w:pStyle w:val="ab"/>
        <w:spacing w:after="120"/>
        <w:ind w:left="0"/>
        <w:jc w:val="both"/>
        <w:rPr>
          <w:rFonts w:ascii="Times New Roman" w:hAnsi="Times New Roman"/>
          <w:szCs w:val="24"/>
        </w:rPr>
      </w:pPr>
    </w:p>
    <w:p w14:paraId="5885541B" w14:textId="77777777" w:rsidR="0068759A" w:rsidRPr="00174EA9" w:rsidRDefault="0068759A" w:rsidP="0068759A">
      <w:pPr>
        <w:pStyle w:val="ab"/>
        <w:spacing w:after="120"/>
        <w:ind w:left="0"/>
        <w:jc w:val="both"/>
        <w:rPr>
          <w:rFonts w:ascii="Times New Roman" w:hAnsi="Times New Roman"/>
          <w:szCs w:val="24"/>
        </w:rPr>
      </w:pPr>
    </w:p>
    <w:p w14:paraId="0DF87437" w14:textId="77777777" w:rsidR="0068759A" w:rsidRPr="00174EA9" w:rsidRDefault="0068759A" w:rsidP="0068759A">
      <w:pPr>
        <w:pStyle w:val="ab"/>
        <w:spacing w:after="120"/>
        <w:ind w:left="0"/>
        <w:jc w:val="both"/>
        <w:rPr>
          <w:rFonts w:ascii="Times New Roman" w:hAnsi="Times New Roman"/>
          <w:szCs w:val="24"/>
        </w:rPr>
      </w:pPr>
    </w:p>
    <w:p w14:paraId="0F8F24BF" w14:textId="77777777" w:rsidR="0068759A" w:rsidRPr="00174EA9" w:rsidRDefault="0068759A" w:rsidP="0068759A">
      <w:pPr>
        <w:pStyle w:val="ab"/>
        <w:spacing w:after="120"/>
        <w:ind w:left="0"/>
        <w:jc w:val="both"/>
        <w:rPr>
          <w:rFonts w:ascii="Times New Roman" w:hAnsi="Times New Roman"/>
          <w:szCs w:val="24"/>
        </w:rPr>
      </w:pPr>
    </w:p>
    <w:p w14:paraId="018160CC" w14:textId="77777777" w:rsidR="0068759A" w:rsidRPr="00174EA9" w:rsidRDefault="0068759A" w:rsidP="0068759A">
      <w:pPr>
        <w:pStyle w:val="ab"/>
        <w:spacing w:after="120"/>
        <w:ind w:left="0"/>
        <w:jc w:val="both"/>
        <w:rPr>
          <w:rFonts w:ascii="Times New Roman" w:hAnsi="Times New Roman"/>
          <w:szCs w:val="24"/>
        </w:rPr>
      </w:pPr>
    </w:p>
    <w:p w14:paraId="5B6B286E" w14:textId="77777777" w:rsidR="0068759A" w:rsidRPr="00174EA9" w:rsidRDefault="0068759A" w:rsidP="0068759A">
      <w:pPr>
        <w:pStyle w:val="ab"/>
        <w:spacing w:after="120"/>
        <w:ind w:left="0"/>
        <w:jc w:val="both"/>
        <w:rPr>
          <w:rFonts w:ascii="Times New Roman" w:hAnsi="Times New Roman"/>
          <w:szCs w:val="24"/>
        </w:rPr>
      </w:pPr>
    </w:p>
    <w:p w14:paraId="38FAF840" w14:textId="77777777" w:rsidR="0068759A" w:rsidRPr="00174EA9" w:rsidRDefault="0068759A" w:rsidP="0068759A">
      <w:pPr>
        <w:pStyle w:val="ab"/>
        <w:spacing w:after="120"/>
        <w:ind w:left="0"/>
        <w:jc w:val="both"/>
        <w:rPr>
          <w:rFonts w:ascii="Times New Roman" w:hAnsi="Times New Roman"/>
          <w:szCs w:val="24"/>
        </w:rPr>
      </w:pPr>
    </w:p>
    <w:p w14:paraId="0F1290F6" w14:textId="77777777" w:rsidR="0068759A" w:rsidRPr="00174EA9" w:rsidRDefault="0068759A" w:rsidP="0068759A">
      <w:pPr>
        <w:pStyle w:val="ab"/>
        <w:spacing w:after="120"/>
        <w:ind w:left="0"/>
        <w:jc w:val="both"/>
        <w:rPr>
          <w:rFonts w:ascii="Times New Roman" w:hAnsi="Times New Roman"/>
          <w:szCs w:val="24"/>
        </w:rPr>
      </w:pPr>
    </w:p>
    <w:p w14:paraId="564FDB72" w14:textId="77777777" w:rsidR="0068759A" w:rsidRPr="00174EA9" w:rsidRDefault="0068759A" w:rsidP="0068759A">
      <w:pPr>
        <w:pStyle w:val="ab"/>
        <w:spacing w:after="120"/>
        <w:ind w:left="0"/>
        <w:jc w:val="both"/>
        <w:rPr>
          <w:rFonts w:ascii="Times New Roman" w:hAnsi="Times New Roman"/>
          <w:szCs w:val="24"/>
        </w:rPr>
      </w:pPr>
    </w:p>
    <w:p w14:paraId="50A29974" w14:textId="77777777" w:rsidR="0068759A" w:rsidRPr="00174EA9" w:rsidRDefault="0068759A" w:rsidP="0068759A">
      <w:pPr>
        <w:pStyle w:val="ab"/>
        <w:spacing w:after="120"/>
        <w:ind w:left="0"/>
        <w:jc w:val="both"/>
        <w:rPr>
          <w:rFonts w:ascii="Times New Roman" w:hAnsi="Times New Roman"/>
          <w:szCs w:val="24"/>
        </w:rPr>
      </w:pPr>
    </w:p>
    <w:p w14:paraId="08E5C658" w14:textId="77777777" w:rsidR="0068759A" w:rsidRPr="00174EA9" w:rsidRDefault="0068759A" w:rsidP="0068759A">
      <w:pPr>
        <w:pStyle w:val="ab"/>
        <w:spacing w:after="120"/>
        <w:ind w:left="0"/>
        <w:jc w:val="both"/>
        <w:rPr>
          <w:rFonts w:ascii="Times New Roman" w:hAnsi="Times New Roman"/>
          <w:szCs w:val="24"/>
        </w:rPr>
      </w:pPr>
    </w:p>
    <w:p w14:paraId="71F6D138" w14:textId="77777777" w:rsidR="0068759A" w:rsidRPr="00174EA9" w:rsidRDefault="0068759A" w:rsidP="0068759A">
      <w:pPr>
        <w:pStyle w:val="ab"/>
        <w:spacing w:after="120"/>
        <w:ind w:left="0"/>
        <w:jc w:val="both"/>
        <w:rPr>
          <w:rFonts w:ascii="Times New Roman" w:hAnsi="Times New Roman"/>
          <w:szCs w:val="24"/>
        </w:rPr>
      </w:pPr>
    </w:p>
    <w:p w14:paraId="24C5347A" w14:textId="77777777" w:rsidR="0068759A" w:rsidRPr="00174EA9" w:rsidRDefault="0068759A" w:rsidP="0068759A">
      <w:pPr>
        <w:pStyle w:val="ab"/>
        <w:spacing w:after="120"/>
        <w:ind w:left="0"/>
        <w:jc w:val="both"/>
        <w:rPr>
          <w:rFonts w:ascii="Times New Roman" w:hAnsi="Times New Roman"/>
          <w:szCs w:val="24"/>
        </w:rPr>
      </w:pPr>
    </w:p>
    <w:p w14:paraId="3C7AEBC9" w14:textId="77777777" w:rsidR="0068759A" w:rsidRPr="00174EA9" w:rsidRDefault="0068759A" w:rsidP="0068759A">
      <w:pPr>
        <w:pStyle w:val="ab"/>
        <w:spacing w:after="120"/>
        <w:ind w:left="0"/>
        <w:jc w:val="both"/>
        <w:rPr>
          <w:rFonts w:ascii="Times New Roman" w:hAnsi="Times New Roman"/>
          <w:szCs w:val="24"/>
        </w:rPr>
      </w:pPr>
    </w:p>
    <w:p w14:paraId="52B45217" w14:textId="77777777" w:rsidR="0068759A" w:rsidRPr="00174EA9" w:rsidRDefault="0068759A" w:rsidP="0068759A">
      <w:pPr>
        <w:pStyle w:val="ab"/>
        <w:spacing w:after="120"/>
        <w:ind w:left="0"/>
        <w:jc w:val="both"/>
        <w:rPr>
          <w:rFonts w:ascii="Times New Roman" w:hAnsi="Times New Roman"/>
          <w:szCs w:val="24"/>
        </w:rPr>
      </w:pPr>
    </w:p>
    <w:p w14:paraId="6ABE0E8D" w14:textId="77777777" w:rsidR="0068759A" w:rsidRPr="00174EA9" w:rsidRDefault="0068759A" w:rsidP="0068759A">
      <w:pPr>
        <w:pStyle w:val="ab"/>
        <w:spacing w:after="120"/>
        <w:ind w:left="0"/>
        <w:jc w:val="both"/>
        <w:rPr>
          <w:rFonts w:ascii="Times New Roman" w:hAnsi="Times New Roman"/>
          <w:szCs w:val="24"/>
        </w:rPr>
      </w:pPr>
    </w:p>
    <w:p w14:paraId="18411B08" w14:textId="77777777" w:rsidR="0068759A" w:rsidRDefault="0068759A" w:rsidP="0068759A">
      <w:pPr>
        <w:pStyle w:val="ab"/>
        <w:spacing w:after="120"/>
        <w:ind w:left="0"/>
        <w:jc w:val="both"/>
        <w:rPr>
          <w:rFonts w:ascii="Times New Roman" w:hAnsi="Times New Roman"/>
          <w:szCs w:val="24"/>
        </w:rPr>
      </w:pPr>
    </w:p>
    <w:p w14:paraId="14B6B349" w14:textId="77777777" w:rsidR="0068759A" w:rsidRDefault="0068759A" w:rsidP="0068759A">
      <w:pPr>
        <w:pStyle w:val="ab"/>
        <w:spacing w:after="120"/>
        <w:ind w:left="0"/>
        <w:jc w:val="both"/>
        <w:rPr>
          <w:rFonts w:ascii="Times New Roman" w:hAnsi="Times New Roman"/>
          <w:szCs w:val="24"/>
        </w:rPr>
      </w:pPr>
    </w:p>
    <w:p w14:paraId="4008C5E5" w14:textId="77777777" w:rsidR="0068759A" w:rsidRDefault="0068759A" w:rsidP="0068759A">
      <w:pPr>
        <w:pStyle w:val="ab"/>
        <w:spacing w:after="120"/>
        <w:ind w:left="0"/>
        <w:jc w:val="both"/>
        <w:rPr>
          <w:rFonts w:ascii="Times New Roman" w:hAnsi="Times New Roman"/>
          <w:szCs w:val="24"/>
        </w:rPr>
      </w:pPr>
    </w:p>
    <w:bookmarkEnd w:id="1"/>
    <w:p w14:paraId="33E393CA" w14:textId="77777777" w:rsidR="0068759A" w:rsidRPr="0068759A" w:rsidRDefault="0068759A" w:rsidP="0068759A">
      <w:pPr>
        <w:pStyle w:val="ab"/>
        <w:rPr>
          <w:rFonts w:ascii="Times New Roman" w:hAnsi="Times New Roman"/>
          <w:b/>
          <w:bCs/>
          <w:szCs w:val="24"/>
        </w:rPr>
      </w:pPr>
    </w:p>
    <w:sectPr w:rsidR="0068759A" w:rsidRPr="0068759A" w:rsidSect="008C66DC">
      <w:pgSz w:w="11904" w:h="16836"/>
      <w:pgMar w:top="850" w:right="850" w:bottom="567" w:left="1134" w:header="709" w:footer="197"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79B50" w14:textId="77777777" w:rsidR="00A06EC8" w:rsidRDefault="00A06EC8" w:rsidP="00E2772D">
      <w:r>
        <w:separator/>
      </w:r>
    </w:p>
  </w:endnote>
  <w:endnote w:type="continuationSeparator" w:id="0">
    <w:p w14:paraId="16037E40" w14:textId="77777777" w:rsidR="00A06EC8" w:rsidRDefault="00A06EC8" w:rsidP="00E2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Antiqua">
    <w:altName w:val="Bahnschrift Light"/>
    <w:charset w:val="00"/>
    <w:family w:val="swiss"/>
    <w:pitch w:val="variable"/>
    <w:sig w:usb0="00000001" w:usb1="00000000" w:usb2="00000000" w:usb3="00000000" w:csb0="00000005"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CC"/>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CorpoS">
    <w:altName w:val="Courier New"/>
    <w:panose1 w:val="00000000000000000000"/>
    <w:charset w:val="00"/>
    <w:family w:val="auto"/>
    <w:notTrueType/>
    <w:pitch w:val="variable"/>
    <w:sig w:usb0="00000003" w:usb1="00000000" w:usb2="00000000" w:usb3="00000000" w:csb0="00000001" w:csb1="00000000"/>
  </w:font>
  <w:font w:name="AdverGothic">
    <w:altName w:val="Times New Roman"/>
    <w:charset w:val="00"/>
    <w:family w:val="auto"/>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Book Antiqua">
    <w:panose1 w:val="02040602050305030304"/>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BBDA" w14:textId="77777777" w:rsidR="00A06EC8" w:rsidRDefault="00A06EC8" w:rsidP="00E2772D">
      <w:r>
        <w:separator/>
      </w:r>
    </w:p>
  </w:footnote>
  <w:footnote w:type="continuationSeparator" w:id="0">
    <w:p w14:paraId="7A4C4286" w14:textId="77777777" w:rsidR="00A06EC8" w:rsidRDefault="00A06EC8" w:rsidP="00E27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o"/>
      <w:lvlJc w:val="left"/>
      <w:pPr>
        <w:tabs>
          <w:tab w:val="num" w:pos="778"/>
        </w:tabs>
        <w:ind w:left="778" w:hanging="360"/>
      </w:pPr>
      <w:rPr>
        <w:rFonts w:ascii="Courier New" w:hAnsi="Courier New"/>
      </w:rPr>
    </w:lvl>
  </w:abstractNum>
  <w:abstractNum w:abstractNumId="1" w15:restartNumberingAfterBreak="0">
    <w:nsid w:val="00000006"/>
    <w:multiLevelType w:val="singleLevel"/>
    <w:tmpl w:val="00000006"/>
    <w:name w:val="WW8Num6"/>
    <w:lvl w:ilvl="0">
      <w:start w:val="65535"/>
      <w:numFmt w:val="bullet"/>
      <w:lvlText w:val="-"/>
      <w:lvlJc w:val="left"/>
      <w:pPr>
        <w:tabs>
          <w:tab w:val="num" w:pos="0"/>
        </w:tabs>
        <w:ind w:left="2138" w:hanging="360"/>
      </w:pPr>
      <w:rPr>
        <w:rFonts w:ascii="Times New Roman" w:hAnsi="Times New Roman" w:cs="Times New Roman" w:hint="default"/>
      </w:rPr>
    </w:lvl>
  </w:abstractNum>
  <w:abstractNum w:abstractNumId="2" w15:restartNumberingAfterBreak="0">
    <w:nsid w:val="00000007"/>
    <w:multiLevelType w:val="multilevel"/>
    <w:tmpl w:val="00000007"/>
    <w:name w:val="WW8Num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03A5377"/>
    <w:multiLevelType w:val="multilevel"/>
    <w:tmpl w:val="FFFC0A54"/>
    <w:lvl w:ilvl="0">
      <w:start w:val="1"/>
      <w:numFmt w:val="bullet"/>
      <w:pStyle w:val="2-"/>
      <w:suff w:val="space"/>
      <w:lvlText w:val="º"/>
      <w:lvlJc w:val="left"/>
      <w:pPr>
        <w:ind w:left="2344" w:hanging="360"/>
      </w:pPr>
      <w:rPr>
        <w:rFonts w:ascii="Courier New" w:hAnsi="Courier New" w:hint="default"/>
        <w:b w:val="0"/>
        <w:i w:val="0"/>
        <w:sz w:val="28"/>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D45F09"/>
    <w:multiLevelType w:val="multilevel"/>
    <w:tmpl w:val="B1D01EE8"/>
    <w:lvl w:ilvl="0">
      <w:start w:val="1"/>
      <w:numFmt w:val="none"/>
      <w:pStyle w:val="a"/>
      <w:suff w:val="nothing"/>
      <w:lvlText w:val="%1"/>
      <w:lvlJc w:val="left"/>
      <w:pPr>
        <w:ind w:left="0" w:firstLine="709"/>
      </w:pPr>
      <w:rPr>
        <w:rFonts w:hint="default"/>
      </w:rPr>
    </w:lvl>
    <w:lvl w:ilvl="1">
      <w:start w:val="1"/>
      <w:numFmt w:val="decimal"/>
      <w:isLgl/>
      <w:suff w:val="space"/>
      <w:lvlText w:val="%2"/>
      <w:lvlJc w:val="left"/>
      <w:pPr>
        <w:ind w:left="-426" w:firstLine="709"/>
      </w:pPr>
      <w:rPr>
        <w:rFonts w:hint="default"/>
      </w:rPr>
    </w:lvl>
    <w:lvl w:ilvl="2">
      <w:start w:val="1"/>
      <w:numFmt w:val="decimal"/>
      <w:suff w:val="space"/>
      <w:lvlText w:val="%2.%3"/>
      <w:lvlJc w:val="left"/>
      <w:pPr>
        <w:ind w:left="0" w:firstLine="709"/>
      </w:pPr>
      <w:rPr>
        <w:rFonts w:hint="default"/>
      </w:rPr>
    </w:lvl>
    <w:lvl w:ilvl="3">
      <w:start w:val="1"/>
      <w:numFmt w:val="decimal"/>
      <w:isLgl/>
      <w:suff w:val="space"/>
      <w:lvlText w:val="%2.%3.%4"/>
      <w:lvlJc w:val="left"/>
      <w:pPr>
        <w:ind w:left="0" w:firstLine="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806780A"/>
    <w:multiLevelType w:val="multilevel"/>
    <w:tmpl w:val="0E1CAECC"/>
    <w:lvl w:ilvl="0">
      <w:start w:val="1"/>
      <w:numFmt w:val="upperRoman"/>
      <w:pStyle w:val="1"/>
      <w:suff w:val="space"/>
      <w:lvlText w:val="%1."/>
      <w:lvlJc w:val="left"/>
      <w:pPr>
        <w:ind w:left="0"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1BAE0934"/>
    <w:multiLevelType w:val="multilevel"/>
    <w:tmpl w:val="CA3603D2"/>
    <w:lvl w:ilvl="0">
      <w:start w:val="1"/>
      <w:numFmt w:val="decimal"/>
      <w:pStyle w:val="1-"/>
      <w:isLgl/>
      <w:suff w:val="space"/>
      <w:lvlText w:val="%1"/>
      <w:lvlJc w:val="left"/>
      <w:pPr>
        <w:ind w:left="1134" w:firstLine="709"/>
      </w:pPr>
      <w:rPr>
        <w:rFonts w:hint="default"/>
      </w:rPr>
    </w:lvl>
    <w:lvl w:ilvl="1">
      <w:start w:val="1"/>
      <w:numFmt w:val="decimal"/>
      <w:pStyle w:val="2-0"/>
      <w:suff w:val="space"/>
      <w:lvlText w:val="%1.%2"/>
      <w:lvlJc w:val="left"/>
      <w:pPr>
        <w:ind w:left="-5812" w:firstLine="1066"/>
      </w:pPr>
      <w:rPr>
        <w:rFonts w:hint="default"/>
      </w:rPr>
    </w:lvl>
    <w:lvl w:ilvl="2">
      <w:start w:val="1"/>
      <w:numFmt w:val="decimal"/>
      <w:pStyle w:val="3-"/>
      <w:suff w:val="space"/>
      <w:lvlText w:val="%1.%2.%3"/>
      <w:lvlJc w:val="left"/>
      <w:pPr>
        <w:ind w:left="-5812" w:firstLine="1423"/>
      </w:pPr>
      <w:rPr>
        <w:rFonts w:hint="default"/>
      </w:rPr>
    </w:lvl>
    <w:lvl w:ilvl="3">
      <w:start w:val="1"/>
      <w:numFmt w:val="decimal"/>
      <w:isLgl/>
      <w:suff w:val="space"/>
      <w:lvlText w:val="%2.%3.%4"/>
      <w:lvlJc w:val="left"/>
      <w:pPr>
        <w:ind w:left="-5812" w:firstLine="709"/>
      </w:pPr>
      <w:rPr>
        <w:rFonts w:hint="default"/>
      </w:rPr>
    </w:lvl>
    <w:lvl w:ilvl="4">
      <w:start w:val="1"/>
      <w:numFmt w:val="lowerLetter"/>
      <w:lvlText w:val="(%5)"/>
      <w:lvlJc w:val="left"/>
      <w:pPr>
        <w:ind w:left="-4012" w:hanging="360"/>
      </w:pPr>
      <w:rPr>
        <w:rFonts w:hint="default"/>
      </w:rPr>
    </w:lvl>
    <w:lvl w:ilvl="5">
      <w:start w:val="1"/>
      <w:numFmt w:val="lowerRoman"/>
      <w:lvlText w:val="(%6)"/>
      <w:lvlJc w:val="left"/>
      <w:pPr>
        <w:ind w:left="-3652" w:hanging="360"/>
      </w:pPr>
      <w:rPr>
        <w:rFonts w:hint="default"/>
      </w:rPr>
    </w:lvl>
    <w:lvl w:ilvl="6">
      <w:start w:val="1"/>
      <w:numFmt w:val="decimal"/>
      <w:lvlText w:val="%7."/>
      <w:lvlJc w:val="left"/>
      <w:pPr>
        <w:ind w:left="-3292" w:hanging="360"/>
      </w:pPr>
      <w:rPr>
        <w:rFonts w:hint="default"/>
      </w:rPr>
    </w:lvl>
    <w:lvl w:ilvl="7">
      <w:start w:val="1"/>
      <w:numFmt w:val="lowerLetter"/>
      <w:lvlText w:val="%8."/>
      <w:lvlJc w:val="left"/>
      <w:pPr>
        <w:ind w:left="-2932" w:hanging="360"/>
      </w:pPr>
      <w:rPr>
        <w:rFonts w:hint="default"/>
      </w:rPr>
    </w:lvl>
    <w:lvl w:ilvl="8">
      <w:start w:val="1"/>
      <w:numFmt w:val="lowerRoman"/>
      <w:lvlText w:val="%9."/>
      <w:lvlJc w:val="left"/>
      <w:pPr>
        <w:ind w:left="-2572" w:hanging="360"/>
      </w:pPr>
      <w:rPr>
        <w:rFonts w:hint="default"/>
      </w:rPr>
    </w:lvl>
  </w:abstractNum>
  <w:abstractNum w:abstractNumId="7" w15:restartNumberingAfterBreak="0">
    <w:nsid w:val="205A5C89"/>
    <w:multiLevelType w:val="hybridMultilevel"/>
    <w:tmpl w:val="CF5EE19A"/>
    <w:lvl w:ilvl="0" w:tplc="0422000F">
      <w:start w:val="1"/>
      <w:numFmt w:val="decimal"/>
      <w:lvlText w:val="%1."/>
      <w:lvlJc w:val="left"/>
      <w:pPr>
        <w:ind w:left="652" w:hanging="360"/>
      </w:pPr>
      <w:rPr>
        <w:rFonts w:hint="default"/>
      </w:rPr>
    </w:lvl>
    <w:lvl w:ilvl="1" w:tplc="04220019" w:tentative="1">
      <w:start w:val="1"/>
      <w:numFmt w:val="lowerLetter"/>
      <w:lvlText w:val="%2."/>
      <w:lvlJc w:val="left"/>
      <w:pPr>
        <w:ind w:left="1372" w:hanging="360"/>
      </w:pPr>
    </w:lvl>
    <w:lvl w:ilvl="2" w:tplc="0422001B" w:tentative="1">
      <w:start w:val="1"/>
      <w:numFmt w:val="lowerRoman"/>
      <w:lvlText w:val="%3."/>
      <w:lvlJc w:val="right"/>
      <w:pPr>
        <w:ind w:left="2092" w:hanging="180"/>
      </w:pPr>
    </w:lvl>
    <w:lvl w:ilvl="3" w:tplc="0422000F" w:tentative="1">
      <w:start w:val="1"/>
      <w:numFmt w:val="decimal"/>
      <w:lvlText w:val="%4."/>
      <w:lvlJc w:val="left"/>
      <w:pPr>
        <w:ind w:left="2812" w:hanging="360"/>
      </w:pPr>
    </w:lvl>
    <w:lvl w:ilvl="4" w:tplc="04220019" w:tentative="1">
      <w:start w:val="1"/>
      <w:numFmt w:val="lowerLetter"/>
      <w:lvlText w:val="%5."/>
      <w:lvlJc w:val="left"/>
      <w:pPr>
        <w:ind w:left="3532" w:hanging="360"/>
      </w:pPr>
    </w:lvl>
    <w:lvl w:ilvl="5" w:tplc="0422001B" w:tentative="1">
      <w:start w:val="1"/>
      <w:numFmt w:val="lowerRoman"/>
      <w:lvlText w:val="%6."/>
      <w:lvlJc w:val="right"/>
      <w:pPr>
        <w:ind w:left="4252" w:hanging="180"/>
      </w:pPr>
    </w:lvl>
    <w:lvl w:ilvl="6" w:tplc="0422000F" w:tentative="1">
      <w:start w:val="1"/>
      <w:numFmt w:val="decimal"/>
      <w:lvlText w:val="%7."/>
      <w:lvlJc w:val="left"/>
      <w:pPr>
        <w:ind w:left="4972" w:hanging="360"/>
      </w:pPr>
    </w:lvl>
    <w:lvl w:ilvl="7" w:tplc="04220019" w:tentative="1">
      <w:start w:val="1"/>
      <w:numFmt w:val="lowerLetter"/>
      <w:lvlText w:val="%8."/>
      <w:lvlJc w:val="left"/>
      <w:pPr>
        <w:ind w:left="5692" w:hanging="360"/>
      </w:pPr>
    </w:lvl>
    <w:lvl w:ilvl="8" w:tplc="0422001B" w:tentative="1">
      <w:start w:val="1"/>
      <w:numFmt w:val="lowerRoman"/>
      <w:lvlText w:val="%9."/>
      <w:lvlJc w:val="right"/>
      <w:pPr>
        <w:ind w:left="6412" w:hanging="180"/>
      </w:pPr>
    </w:lvl>
  </w:abstractNum>
  <w:abstractNum w:abstractNumId="8" w15:restartNumberingAfterBreak="0">
    <w:nsid w:val="23CE5233"/>
    <w:multiLevelType w:val="hybridMultilevel"/>
    <w:tmpl w:val="7E12FD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1C6FBC"/>
    <w:multiLevelType w:val="hybridMultilevel"/>
    <w:tmpl w:val="34C4AA5C"/>
    <w:lvl w:ilvl="0" w:tplc="634E0154">
      <w:start w:val="13"/>
      <w:numFmt w:val="bullet"/>
      <w:lvlText w:val="-"/>
      <w:lvlJc w:val="left"/>
      <w:pPr>
        <w:ind w:left="1068" w:hanging="360"/>
      </w:pPr>
      <w:rPr>
        <w:rFonts w:ascii="Times New Roman" w:eastAsia="Calibri" w:hAnsi="Times New Roman" w:cs="Times New Roman" w:hint="default"/>
        <w:b w:val="0"/>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0" w15:restartNumberingAfterBreak="0">
    <w:nsid w:val="2DCB7C8C"/>
    <w:multiLevelType w:val="hybridMultilevel"/>
    <w:tmpl w:val="3F0C323A"/>
    <w:lvl w:ilvl="0" w:tplc="754ED68C">
      <w:start w:val="1"/>
      <w:numFmt w:val="decimal"/>
      <w:lvlText w:val="%1."/>
      <w:lvlJc w:val="left"/>
      <w:pPr>
        <w:ind w:left="1068" w:hanging="360"/>
      </w:pPr>
      <w:rPr>
        <w:rFonts w:eastAsia="Times New Roman" w:cs="Times New Roman" w:hint="default"/>
        <w:color w:val="000000"/>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1" w15:restartNumberingAfterBreak="0">
    <w:nsid w:val="30C41442"/>
    <w:multiLevelType w:val="multilevel"/>
    <w:tmpl w:val="11E0424A"/>
    <w:lvl w:ilvl="0">
      <w:start w:val="1"/>
      <w:numFmt w:val="bullet"/>
      <w:pStyle w:val="1-0"/>
      <w:suff w:val="space"/>
      <w:lvlText w:val="­"/>
      <w:lvlJc w:val="left"/>
      <w:pPr>
        <w:ind w:left="360" w:hanging="360"/>
      </w:pPr>
      <w:rPr>
        <w:rFonts w:ascii="Courier New" w:hAnsi="Courier New" w:hint="default"/>
        <w:b w:val="0"/>
        <w:i w:val="0"/>
        <w:sz w:val="28"/>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72E0D78"/>
    <w:multiLevelType w:val="hybridMultilevel"/>
    <w:tmpl w:val="ADBC87D4"/>
    <w:lvl w:ilvl="0" w:tplc="ADD8CC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6532CD5"/>
    <w:multiLevelType w:val="multilevel"/>
    <w:tmpl w:val="B712CF4C"/>
    <w:lvl w:ilvl="0">
      <w:start w:val="1"/>
      <w:numFmt w:val="decimal"/>
      <w:pStyle w:val="1-1"/>
      <w:suff w:val="space"/>
      <w:lvlText w:val="%1"/>
      <w:lvlJc w:val="left"/>
      <w:pPr>
        <w:ind w:left="-31778" w:hanging="32766"/>
      </w:pPr>
      <w:rPr>
        <w:rFonts w:ascii="Times New Roman" w:hAnsi="Times New Roman" w:hint="default"/>
        <w:b/>
        <w:i w:val="0"/>
        <w:color w:val="auto"/>
        <w:sz w:val="24"/>
        <w:szCs w:val="24"/>
      </w:rPr>
    </w:lvl>
    <w:lvl w:ilvl="1">
      <w:start w:val="1"/>
      <w:numFmt w:val="decimal"/>
      <w:pStyle w:val="2-1"/>
      <w:suff w:val="space"/>
      <w:lvlText w:val="%1.%2"/>
      <w:lvlJc w:val="left"/>
      <w:pPr>
        <w:ind w:left="-709" w:firstLine="709"/>
      </w:pPr>
      <w:rPr>
        <w:rFonts w:hint="default"/>
      </w:rPr>
    </w:lvl>
    <w:lvl w:ilvl="2">
      <w:start w:val="1"/>
      <w:numFmt w:val="decimal"/>
      <w:pStyle w:val="3-0"/>
      <w:suff w:val="space"/>
      <w:lvlText w:val="%1.%2.%3"/>
      <w:lvlJc w:val="left"/>
      <w:pPr>
        <w:ind w:left="0" w:firstLine="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9F2712B"/>
    <w:multiLevelType w:val="hybridMultilevel"/>
    <w:tmpl w:val="C95693C4"/>
    <w:lvl w:ilvl="0" w:tplc="2B42EA66">
      <w:start w:val="17"/>
      <w:numFmt w:val="bullet"/>
      <w:lvlText w:val="-"/>
      <w:lvlJc w:val="left"/>
      <w:pPr>
        <w:ind w:left="1070" w:hanging="360"/>
      </w:pPr>
      <w:rPr>
        <w:rFonts w:ascii="Times New Roman" w:eastAsia="Calibri" w:hAnsi="Times New Roman" w:cs="Times New Roman" w:hint="default"/>
      </w:rPr>
    </w:lvl>
    <w:lvl w:ilvl="1" w:tplc="04220003" w:tentative="1">
      <w:start w:val="1"/>
      <w:numFmt w:val="bullet"/>
      <w:lvlText w:val="o"/>
      <w:lvlJc w:val="left"/>
      <w:pPr>
        <w:ind w:left="1790" w:hanging="360"/>
      </w:pPr>
      <w:rPr>
        <w:rFonts w:ascii="Courier New" w:hAnsi="Courier New" w:cs="Courier New" w:hint="default"/>
      </w:rPr>
    </w:lvl>
    <w:lvl w:ilvl="2" w:tplc="04220005" w:tentative="1">
      <w:start w:val="1"/>
      <w:numFmt w:val="bullet"/>
      <w:lvlText w:val=""/>
      <w:lvlJc w:val="left"/>
      <w:pPr>
        <w:ind w:left="2510" w:hanging="360"/>
      </w:pPr>
      <w:rPr>
        <w:rFonts w:ascii="Wingdings" w:hAnsi="Wingdings" w:hint="default"/>
      </w:rPr>
    </w:lvl>
    <w:lvl w:ilvl="3" w:tplc="04220001" w:tentative="1">
      <w:start w:val="1"/>
      <w:numFmt w:val="bullet"/>
      <w:lvlText w:val=""/>
      <w:lvlJc w:val="left"/>
      <w:pPr>
        <w:ind w:left="3230" w:hanging="360"/>
      </w:pPr>
      <w:rPr>
        <w:rFonts w:ascii="Symbol" w:hAnsi="Symbol" w:hint="default"/>
      </w:rPr>
    </w:lvl>
    <w:lvl w:ilvl="4" w:tplc="04220003" w:tentative="1">
      <w:start w:val="1"/>
      <w:numFmt w:val="bullet"/>
      <w:lvlText w:val="o"/>
      <w:lvlJc w:val="left"/>
      <w:pPr>
        <w:ind w:left="3950" w:hanging="360"/>
      </w:pPr>
      <w:rPr>
        <w:rFonts w:ascii="Courier New" w:hAnsi="Courier New" w:cs="Courier New" w:hint="default"/>
      </w:rPr>
    </w:lvl>
    <w:lvl w:ilvl="5" w:tplc="04220005" w:tentative="1">
      <w:start w:val="1"/>
      <w:numFmt w:val="bullet"/>
      <w:lvlText w:val=""/>
      <w:lvlJc w:val="left"/>
      <w:pPr>
        <w:ind w:left="4670" w:hanging="360"/>
      </w:pPr>
      <w:rPr>
        <w:rFonts w:ascii="Wingdings" w:hAnsi="Wingdings" w:hint="default"/>
      </w:rPr>
    </w:lvl>
    <w:lvl w:ilvl="6" w:tplc="04220001" w:tentative="1">
      <w:start w:val="1"/>
      <w:numFmt w:val="bullet"/>
      <w:lvlText w:val=""/>
      <w:lvlJc w:val="left"/>
      <w:pPr>
        <w:ind w:left="5390" w:hanging="360"/>
      </w:pPr>
      <w:rPr>
        <w:rFonts w:ascii="Symbol" w:hAnsi="Symbol" w:hint="default"/>
      </w:rPr>
    </w:lvl>
    <w:lvl w:ilvl="7" w:tplc="04220003" w:tentative="1">
      <w:start w:val="1"/>
      <w:numFmt w:val="bullet"/>
      <w:lvlText w:val="o"/>
      <w:lvlJc w:val="left"/>
      <w:pPr>
        <w:ind w:left="6110" w:hanging="360"/>
      </w:pPr>
      <w:rPr>
        <w:rFonts w:ascii="Courier New" w:hAnsi="Courier New" w:cs="Courier New" w:hint="default"/>
      </w:rPr>
    </w:lvl>
    <w:lvl w:ilvl="8" w:tplc="04220005" w:tentative="1">
      <w:start w:val="1"/>
      <w:numFmt w:val="bullet"/>
      <w:lvlText w:val=""/>
      <w:lvlJc w:val="left"/>
      <w:pPr>
        <w:ind w:left="6830" w:hanging="360"/>
      </w:pPr>
      <w:rPr>
        <w:rFonts w:ascii="Wingdings" w:hAnsi="Wingdings" w:hint="default"/>
      </w:rPr>
    </w:lvl>
  </w:abstractNum>
  <w:abstractNum w:abstractNumId="15" w15:restartNumberingAfterBreak="0">
    <w:nsid w:val="6A86616B"/>
    <w:multiLevelType w:val="hybridMultilevel"/>
    <w:tmpl w:val="F3F6AEDE"/>
    <w:lvl w:ilvl="0" w:tplc="2862B338">
      <w:start w:val="1"/>
      <w:numFmt w:val="bullet"/>
      <w:pStyle w:val="11110AufzhlungPunkte"/>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Times New Roman"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Times New Roman"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Times New Roman"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7D0E9A"/>
    <w:multiLevelType w:val="hybridMultilevel"/>
    <w:tmpl w:val="D9BCC2F8"/>
    <w:lvl w:ilvl="0" w:tplc="3B083084">
      <w:start w:val="1"/>
      <w:numFmt w:val="bullet"/>
      <w:lvlText w:val=""/>
      <w:lvlJc w:val="left"/>
      <w:pPr>
        <w:ind w:left="1070" w:hanging="360"/>
      </w:pPr>
      <w:rPr>
        <w:rFonts w:ascii="Symbol" w:hAnsi="Symbol" w:hint="default"/>
        <w:color w:val="auto"/>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num w:numId="1" w16cid:durableId="609122335">
    <w:abstractNumId w:val="5"/>
  </w:num>
  <w:num w:numId="2" w16cid:durableId="1813517309">
    <w:abstractNumId w:val="15"/>
  </w:num>
  <w:num w:numId="3" w16cid:durableId="560791637">
    <w:abstractNumId w:val="3"/>
  </w:num>
  <w:num w:numId="4" w16cid:durableId="1924878170">
    <w:abstractNumId w:val="11"/>
  </w:num>
  <w:num w:numId="5" w16cid:durableId="1132016572">
    <w:abstractNumId w:val="4"/>
  </w:num>
  <w:num w:numId="6" w16cid:durableId="1275289741">
    <w:abstractNumId w:val="6"/>
  </w:num>
  <w:num w:numId="7" w16cid:durableId="767428378">
    <w:abstractNumId w:val="13"/>
  </w:num>
  <w:num w:numId="8" w16cid:durableId="94327025">
    <w:abstractNumId w:val="8"/>
  </w:num>
  <w:num w:numId="9" w16cid:durableId="1531144296">
    <w:abstractNumId w:val="16"/>
  </w:num>
  <w:num w:numId="10" w16cid:durableId="552472306">
    <w:abstractNumId w:val="12"/>
  </w:num>
  <w:num w:numId="11" w16cid:durableId="2063207805">
    <w:abstractNumId w:val="14"/>
  </w:num>
  <w:num w:numId="12" w16cid:durableId="860171722">
    <w:abstractNumId w:val="9"/>
  </w:num>
  <w:num w:numId="13" w16cid:durableId="16354045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241984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26DD"/>
    <w:rsid w:val="00001467"/>
    <w:rsid w:val="00004906"/>
    <w:rsid w:val="0000772A"/>
    <w:rsid w:val="000107A0"/>
    <w:rsid w:val="00011A16"/>
    <w:rsid w:val="00012CA8"/>
    <w:rsid w:val="00013765"/>
    <w:rsid w:val="0001589C"/>
    <w:rsid w:val="00015A83"/>
    <w:rsid w:val="00026F8F"/>
    <w:rsid w:val="000312DE"/>
    <w:rsid w:val="0003240E"/>
    <w:rsid w:val="000335CD"/>
    <w:rsid w:val="000410A5"/>
    <w:rsid w:val="00045F10"/>
    <w:rsid w:val="00053ED4"/>
    <w:rsid w:val="000654B5"/>
    <w:rsid w:val="0008671B"/>
    <w:rsid w:val="000917AC"/>
    <w:rsid w:val="00091E53"/>
    <w:rsid w:val="00096A3E"/>
    <w:rsid w:val="00096AAE"/>
    <w:rsid w:val="000A784D"/>
    <w:rsid w:val="000B604F"/>
    <w:rsid w:val="000C5994"/>
    <w:rsid w:val="000D1D4C"/>
    <w:rsid w:val="000F4771"/>
    <w:rsid w:val="000F7667"/>
    <w:rsid w:val="001159D5"/>
    <w:rsid w:val="00121363"/>
    <w:rsid w:val="0012373F"/>
    <w:rsid w:val="001314D6"/>
    <w:rsid w:val="001402FD"/>
    <w:rsid w:val="001466EC"/>
    <w:rsid w:val="0014797B"/>
    <w:rsid w:val="0015065F"/>
    <w:rsid w:val="0015518F"/>
    <w:rsid w:val="00161870"/>
    <w:rsid w:val="001621AD"/>
    <w:rsid w:val="001700C7"/>
    <w:rsid w:val="001705C9"/>
    <w:rsid w:val="00176B04"/>
    <w:rsid w:val="00182241"/>
    <w:rsid w:val="001906E0"/>
    <w:rsid w:val="00195332"/>
    <w:rsid w:val="001956EA"/>
    <w:rsid w:val="00197321"/>
    <w:rsid w:val="001A05C5"/>
    <w:rsid w:val="001A3B8E"/>
    <w:rsid w:val="001B08C8"/>
    <w:rsid w:val="001B1A23"/>
    <w:rsid w:val="001B73A6"/>
    <w:rsid w:val="001C37EE"/>
    <w:rsid w:val="001C72E4"/>
    <w:rsid w:val="001D616A"/>
    <w:rsid w:val="001E298C"/>
    <w:rsid w:val="001E2F72"/>
    <w:rsid w:val="001E3AEB"/>
    <w:rsid w:val="001F2AE0"/>
    <w:rsid w:val="001F473A"/>
    <w:rsid w:val="001F6AD1"/>
    <w:rsid w:val="00211E80"/>
    <w:rsid w:val="00212FB6"/>
    <w:rsid w:val="00220B1C"/>
    <w:rsid w:val="002332D7"/>
    <w:rsid w:val="00236338"/>
    <w:rsid w:val="00241835"/>
    <w:rsid w:val="002537AC"/>
    <w:rsid w:val="002556D0"/>
    <w:rsid w:val="00263334"/>
    <w:rsid w:val="00265CD8"/>
    <w:rsid w:val="002A54D0"/>
    <w:rsid w:val="002C4704"/>
    <w:rsid w:val="002C6DE4"/>
    <w:rsid w:val="002D292C"/>
    <w:rsid w:val="00302917"/>
    <w:rsid w:val="0030313B"/>
    <w:rsid w:val="00305B0B"/>
    <w:rsid w:val="0031379D"/>
    <w:rsid w:val="0031602E"/>
    <w:rsid w:val="00322C40"/>
    <w:rsid w:val="00326EC4"/>
    <w:rsid w:val="003322EC"/>
    <w:rsid w:val="003334CF"/>
    <w:rsid w:val="0033594A"/>
    <w:rsid w:val="00336362"/>
    <w:rsid w:val="00354350"/>
    <w:rsid w:val="00364B6E"/>
    <w:rsid w:val="00376200"/>
    <w:rsid w:val="00377565"/>
    <w:rsid w:val="003806B3"/>
    <w:rsid w:val="003949F1"/>
    <w:rsid w:val="003A4D85"/>
    <w:rsid w:val="003B2BAD"/>
    <w:rsid w:val="003B728C"/>
    <w:rsid w:val="003C0D68"/>
    <w:rsid w:val="003C4A3C"/>
    <w:rsid w:val="003C5084"/>
    <w:rsid w:val="003D0292"/>
    <w:rsid w:val="00400CDF"/>
    <w:rsid w:val="0040515D"/>
    <w:rsid w:val="004171CA"/>
    <w:rsid w:val="004457B2"/>
    <w:rsid w:val="00452CA2"/>
    <w:rsid w:val="00453B2F"/>
    <w:rsid w:val="00464DF7"/>
    <w:rsid w:val="00466382"/>
    <w:rsid w:val="00471EAC"/>
    <w:rsid w:val="0047377E"/>
    <w:rsid w:val="0047434A"/>
    <w:rsid w:val="00481E9E"/>
    <w:rsid w:val="00493C47"/>
    <w:rsid w:val="00495332"/>
    <w:rsid w:val="00496BE5"/>
    <w:rsid w:val="004A0259"/>
    <w:rsid w:val="004A2C28"/>
    <w:rsid w:val="004D41F4"/>
    <w:rsid w:val="004E1E27"/>
    <w:rsid w:val="004E1F99"/>
    <w:rsid w:val="004F5EF7"/>
    <w:rsid w:val="00505140"/>
    <w:rsid w:val="005475C4"/>
    <w:rsid w:val="00553C6E"/>
    <w:rsid w:val="0055421B"/>
    <w:rsid w:val="00573E07"/>
    <w:rsid w:val="005827B7"/>
    <w:rsid w:val="0058620F"/>
    <w:rsid w:val="00594A35"/>
    <w:rsid w:val="00595FA1"/>
    <w:rsid w:val="00597297"/>
    <w:rsid w:val="005B056C"/>
    <w:rsid w:val="005C7157"/>
    <w:rsid w:val="005E57FF"/>
    <w:rsid w:val="005E6E7B"/>
    <w:rsid w:val="005F0B0A"/>
    <w:rsid w:val="005F4A14"/>
    <w:rsid w:val="005F5E3E"/>
    <w:rsid w:val="00610207"/>
    <w:rsid w:val="0061065C"/>
    <w:rsid w:val="00612F33"/>
    <w:rsid w:val="006232E5"/>
    <w:rsid w:val="00625992"/>
    <w:rsid w:val="00651BBC"/>
    <w:rsid w:val="00655BFA"/>
    <w:rsid w:val="006636E7"/>
    <w:rsid w:val="00672B33"/>
    <w:rsid w:val="00673C2E"/>
    <w:rsid w:val="00674297"/>
    <w:rsid w:val="0068759A"/>
    <w:rsid w:val="006A6CC8"/>
    <w:rsid w:val="006B2250"/>
    <w:rsid w:val="006B6AAE"/>
    <w:rsid w:val="006C04C3"/>
    <w:rsid w:val="006C2A07"/>
    <w:rsid w:val="006C6A8C"/>
    <w:rsid w:val="006D0156"/>
    <w:rsid w:val="006D1526"/>
    <w:rsid w:val="006D6025"/>
    <w:rsid w:val="006F0D8C"/>
    <w:rsid w:val="006F1223"/>
    <w:rsid w:val="006F3A2D"/>
    <w:rsid w:val="00715A93"/>
    <w:rsid w:val="007239DC"/>
    <w:rsid w:val="0073321F"/>
    <w:rsid w:val="00743AE4"/>
    <w:rsid w:val="00751695"/>
    <w:rsid w:val="0076548B"/>
    <w:rsid w:val="00782307"/>
    <w:rsid w:val="00795260"/>
    <w:rsid w:val="007A0E15"/>
    <w:rsid w:val="007B0A9D"/>
    <w:rsid w:val="007D25CE"/>
    <w:rsid w:val="007D48BF"/>
    <w:rsid w:val="007D7332"/>
    <w:rsid w:val="007F3130"/>
    <w:rsid w:val="007F70F3"/>
    <w:rsid w:val="007F7953"/>
    <w:rsid w:val="00805EFC"/>
    <w:rsid w:val="0081123E"/>
    <w:rsid w:val="00811B96"/>
    <w:rsid w:val="00812D1B"/>
    <w:rsid w:val="00826C1D"/>
    <w:rsid w:val="00830774"/>
    <w:rsid w:val="00862D28"/>
    <w:rsid w:val="008753BB"/>
    <w:rsid w:val="008765AE"/>
    <w:rsid w:val="00885CB3"/>
    <w:rsid w:val="00887DB2"/>
    <w:rsid w:val="00892E88"/>
    <w:rsid w:val="008A27BD"/>
    <w:rsid w:val="008A2A67"/>
    <w:rsid w:val="008B632C"/>
    <w:rsid w:val="008B682C"/>
    <w:rsid w:val="008B694E"/>
    <w:rsid w:val="008C315A"/>
    <w:rsid w:val="008C66DC"/>
    <w:rsid w:val="008D74E2"/>
    <w:rsid w:val="008E2035"/>
    <w:rsid w:val="008E2968"/>
    <w:rsid w:val="008E6737"/>
    <w:rsid w:val="008E7A83"/>
    <w:rsid w:val="008F0A71"/>
    <w:rsid w:val="008F5B50"/>
    <w:rsid w:val="0090108A"/>
    <w:rsid w:val="00905148"/>
    <w:rsid w:val="009076E6"/>
    <w:rsid w:val="0092336A"/>
    <w:rsid w:val="0092342F"/>
    <w:rsid w:val="00925000"/>
    <w:rsid w:val="00934FCE"/>
    <w:rsid w:val="0093625E"/>
    <w:rsid w:val="00936E2E"/>
    <w:rsid w:val="0093772D"/>
    <w:rsid w:val="00950980"/>
    <w:rsid w:val="00970B57"/>
    <w:rsid w:val="0097208B"/>
    <w:rsid w:val="00980CD7"/>
    <w:rsid w:val="009936DB"/>
    <w:rsid w:val="009A1AC4"/>
    <w:rsid w:val="009A4148"/>
    <w:rsid w:val="009B3133"/>
    <w:rsid w:val="009B6D9A"/>
    <w:rsid w:val="009C6978"/>
    <w:rsid w:val="009D197B"/>
    <w:rsid w:val="009D4678"/>
    <w:rsid w:val="009D4C80"/>
    <w:rsid w:val="009D64C8"/>
    <w:rsid w:val="009F6BB1"/>
    <w:rsid w:val="00A06EC8"/>
    <w:rsid w:val="00A10E18"/>
    <w:rsid w:val="00A1661D"/>
    <w:rsid w:val="00A2730F"/>
    <w:rsid w:val="00A43CAD"/>
    <w:rsid w:val="00A4408F"/>
    <w:rsid w:val="00A4504F"/>
    <w:rsid w:val="00A55173"/>
    <w:rsid w:val="00A57A09"/>
    <w:rsid w:val="00A60640"/>
    <w:rsid w:val="00A60BE4"/>
    <w:rsid w:val="00A62642"/>
    <w:rsid w:val="00A64FC8"/>
    <w:rsid w:val="00A654F7"/>
    <w:rsid w:val="00A70F0E"/>
    <w:rsid w:val="00A71F37"/>
    <w:rsid w:val="00A86553"/>
    <w:rsid w:val="00A9134D"/>
    <w:rsid w:val="00A91870"/>
    <w:rsid w:val="00AB6DC7"/>
    <w:rsid w:val="00AC25CD"/>
    <w:rsid w:val="00AE300B"/>
    <w:rsid w:val="00AF0528"/>
    <w:rsid w:val="00AF1AEB"/>
    <w:rsid w:val="00B03441"/>
    <w:rsid w:val="00B13895"/>
    <w:rsid w:val="00B16C47"/>
    <w:rsid w:val="00B21D41"/>
    <w:rsid w:val="00B26C63"/>
    <w:rsid w:val="00B27276"/>
    <w:rsid w:val="00B378B3"/>
    <w:rsid w:val="00B42E0C"/>
    <w:rsid w:val="00B43FC9"/>
    <w:rsid w:val="00B53D01"/>
    <w:rsid w:val="00B57AD8"/>
    <w:rsid w:val="00B737C1"/>
    <w:rsid w:val="00B76A79"/>
    <w:rsid w:val="00B86CC7"/>
    <w:rsid w:val="00B95E98"/>
    <w:rsid w:val="00BB07FB"/>
    <w:rsid w:val="00BB15DB"/>
    <w:rsid w:val="00BB38EC"/>
    <w:rsid w:val="00BC120E"/>
    <w:rsid w:val="00BD6459"/>
    <w:rsid w:val="00BE02FB"/>
    <w:rsid w:val="00BE39ED"/>
    <w:rsid w:val="00BF5924"/>
    <w:rsid w:val="00C05B30"/>
    <w:rsid w:val="00C17407"/>
    <w:rsid w:val="00C25A11"/>
    <w:rsid w:val="00C3174E"/>
    <w:rsid w:val="00C365C3"/>
    <w:rsid w:val="00C37732"/>
    <w:rsid w:val="00C37EB2"/>
    <w:rsid w:val="00C429AA"/>
    <w:rsid w:val="00C45C70"/>
    <w:rsid w:val="00C51842"/>
    <w:rsid w:val="00C5478E"/>
    <w:rsid w:val="00C62EC1"/>
    <w:rsid w:val="00C762B9"/>
    <w:rsid w:val="00C80B81"/>
    <w:rsid w:val="00CA696C"/>
    <w:rsid w:val="00CC1D22"/>
    <w:rsid w:val="00CC290D"/>
    <w:rsid w:val="00CC35DB"/>
    <w:rsid w:val="00CE444F"/>
    <w:rsid w:val="00CE480D"/>
    <w:rsid w:val="00CE5517"/>
    <w:rsid w:val="00CE682B"/>
    <w:rsid w:val="00CF15D7"/>
    <w:rsid w:val="00CF26DD"/>
    <w:rsid w:val="00D03EB4"/>
    <w:rsid w:val="00D050DD"/>
    <w:rsid w:val="00D23969"/>
    <w:rsid w:val="00D247E4"/>
    <w:rsid w:val="00D24F3C"/>
    <w:rsid w:val="00D32113"/>
    <w:rsid w:val="00D42B31"/>
    <w:rsid w:val="00D44061"/>
    <w:rsid w:val="00D4525C"/>
    <w:rsid w:val="00D500FA"/>
    <w:rsid w:val="00D55B88"/>
    <w:rsid w:val="00D567D9"/>
    <w:rsid w:val="00D60BD5"/>
    <w:rsid w:val="00D610A5"/>
    <w:rsid w:val="00D63FD0"/>
    <w:rsid w:val="00D73837"/>
    <w:rsid w:val="00D805B8"/>
    <w:rsid w:val="00D93E41"/>
    <w:rsid w:val="00DA2F58"/>
    <w:rsid w:val="00DA3E65"/>
    <w:rsid w:val="00DF0721"/>
    <w:rsid w:val="00DF1382"/>
    <w:rsid w:val="00DF589B"/>
    <w:rsid w:val="00E2117D"/>
    <w:rsid w:val="00E22E91"/>
    <w:rsid w:val="00E24461"/>
    <w:rsid w:val="00E2772D"/>
    <w:rsid w:val="00E365FB"/>
    <w:rsid w:val="00E6053A"/>
    <w:rsid w:val="00E63DD9"/>
    <w:rsid w:val="00E642B4"/>
    <w:rsid w:val="00E64EFE"/>
    <w:rsid w:val="00E70068"/>
    <w:rsid w:val="00E70FA4"/>
    <w:rsid w:val="00E7463B"/>
    <w:rsid w:val="00E76B36"/>
    <w:rsid w:val="00E81929"/>
    <w:rsid w:val="00E8196B"/>
    <w:rsid w:val="00E81BDE"/>
    <w:rsid w:val="00E8272D"/>
    <w:rsid w:val="00EC5E72"/>
    <w:rsid w:val="00ED44C8"/>
    <w:rsid w:val="00EE0663"/>
    <w:rsid w:val="00EE3FE3"/>
    <w:rsid w:val="00EF456B"/>
    <w:rsid w:val="00EF511F"/>
    <w:rsid w:val="00EF7863"/>
    <w:rsid w:val="00F0530D"/>
    <w:rsid w:val="00F10ACD"/>
    <w:rsid w:val="00F12CD8"/>
    <w:rsid w:val="00F134A2"/>
    <w:rsid w:val="00F260A6"/>
    <w:rsid w:val="00F261BE"/>
    <w:rsid w:val="00F33BC6"/>
    <w:rsid w:val="00F458A1"/>
    <w:rsid w:val="00F52E73"/>
    <w:rsid w:val="00F64C1D"/>
    <w:rsid w:val="00F85007"/>
    <w:rsid w:val="00F90908"/>
    <w:rsid w:val="00FB0B3C"/>
    <w:rsid w:val="00FB2598"/>
    <w:rsid w:val="00FB64CC"/>
    <w:rsid w:val="00FB665A"/>
    <w:rsid w:val="00FC0DDA"/>
    <w:rsid w:val="00FC7949"/>
    <w:rsid w:val="00FE26FD"/>
    <w:rsid w:val="00FF0BB2"/>
    <w:rsid w:val="00FF22CD"/>
    <w:rsid w:val="00FF3ECA"/>
    <w:rsid w:val="00FF5373"/>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39BA"/>
  <w15:docId w15:val="{67577C1E-6144-4076-8ABE-81C26F55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64CC"/>
    <w:pPr>
      <w:widowControl w:val="0"/>
      <w:spacing w:after="0" w:line="240" w:lineRule="auto"/>
    </w:pPr>
    <w:rPr>
      <w:rFonts w:ascii="Times New Roman CYR" w:eastAsia="Times New Roman" w:hAnsi="Times New Roman CYR" w:cs="Times New Roman"/>
      <w:sz w:val="24"/>
      <w:szCs w:val="20"/>
      <w:lang w:val="ru-RU" w:eastAsia="ru-RU"/>
    </w:rPr>
  </w:style>
  <w:style w:type="paragraph" w:styleId="10">
    <w:name w:val="heading 1"/>
    <w:basedOn w:val="a0"/>
    <w:next w:val="a0"/>
    <w:link w:val="11"/>
    <w:uiPriority w:val="9"/>
    <w:qFormat/>
    <w:rsid w:val="00495332"/>
    <w:pPr>
      <w:keepNext/>
      <w:widowControl/>
      <w:spacing w:before="240" w:after="60"/>
      <w:outlineLvl w:val="0"/>
    </w:pPr>
    <w:rPr>
      <w:rFonts w:ascii="Arial" w:eastAsia="Calibri" w:hAnsi="Arial"/>
      <w:b/>
      <w:bCs/>
      <w:kern w:val="32"/>
      <w:sz w:val="32"/>
      <w:szCs w:val="32"/>
    </w:rPr>
  </w:style>
  <w:style w:type="paragraph" w:styleId="20">
    <w:name w:val="heading 2"/>
    <w:basedOn w:val="a0"/>
    <w:next w:val="a0"/>
    <w:link w:val="21"/>
    <w:qFormat/>
    <w:rsid w:val="00495332"/>
    <w:pPr>
      <w:keepNext/>
      <w:widowControl/>
      <w:spacing w:before="240" w:after="60"/>
      <w:outlineLvl w:val="1"/>
    </w:pPr>
    <w:rPr>
      <w:rFonts w:ascii="Calibri Light" w:hAnsi="Calibri Light"/>
      <w:b/>
      <w:bCs/>
      <w:i/>
      <w:iCs/>
      <w:sz w:val="28"/>
      <w:szCs w:val="28"/>
    </w:rPr>
  </w:style>
  <w:style w:type="paragraph" w:styleId="30">
    <w:name w:val="heading 3"/>
    <w:basedOn w:val="a0"/>
    <w:next w:val="a0"/>
    <w:link w:val="31"/>
    <w:unhideWhenUsed/>
    <w:qFormat/>
    <w:rsid w:val="006232E5"/>
    <w:pPr>
      <w:keepNext/>
      <w:keepLines/>
      <w:widowControl/>
      <w:spacing w:before="200"/>
      <w:outlineLvl w:val="2"/>
    </w:pPr>
    <w:rPr>
      <w:rFonts w:asciiTheme="majorHAnsi" w:eastAsiaTheme="majorEastAsia" w:hAnsiTheme="majorHAnsi" w:cstheme="majorBidi"/>
      <w:b/>
      <w:bCs/>
      <w:color w:val="4F81BD" w:themeColor="accent1"/>
      <w:szCs w:val="24"/>
    </w:rPr>
  </w:style>
  <w:style w:type="paragraph" w:styleId="4">
    <w:name w:val="heading 4"/>
    <w:basedOn w:val="a0"/>
    <w:next w:val="a0"/>
    <w:link w:val="40"/>
    <w:unhideWhenUsed/>
    <w:qFormat/>
    <w:rsid w:val="00DF072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qFormat/>
    <w:rsid w:val="00495332"/>
    <w:pPr>
      <w:keepNext/>
      <w:widowControl/>
      <w:ind w:hanging="360"/>
      <w:outlineLvl w:val="4"/>
    </w:pPr>
    <w:rPr>
      <w:rFonts w:ascii="Times New Roman" w:eastAsia="Calibri" w:hAnsi="Times New Roman"/>
      <w:b/>
      <w:bCs/>
      <w:sz w:val="36"/>
      <w:szCs w:val="36"/>
      <w:lang w:val="uk-UA" w:eastAsia="uk-UA"/>
    </w:rPr>
  </w:style>
  <w:style w:type="paragraph" w:styleId="6">
    <w:name w:val="heading 6"/>
    <w:basedOn w:val="a0"/>
    <w:next w:val="a0"/>
    <w:link w:val="60"/>
    <w:qFormat/>
    <w:rsid w:val="00495332"/>
    <w:pPr>
      <w:keepNext/>
      <w:widowControl/>
      <w:outlineLvl w:val="5"/>
    </w:pPr>
    <w:rPr>
      <w:rFonts w:ascii="Times New Roman" w:hAnsi="Times New Roman"/>
      <w:color w:val="000000"/>
      <w:lang w:val="uk-UA" w:eastAsia="en-US"/>
    </w:rPr>
  </w:style>
  <w:style w:type="paragraph" w:styleId="7">
    <w:name w:val="heading 7"/>
    <w:basedOn w:val="a0"/>
    <w:next w:val="a0"/>
    <w:link w:val="70"/>
    <w:qFormat/>
    <w:rsid w:val="00495332"/>
    <w:pPr>
      <w:widowControl/>
      <w:spacing w:before="240" w:after="60"/>
      <w:outlineLvl w:val="6"/>
    </w:pPr>
    <w:rPr>
      <w:rFonts w:ascii="Calibri" w:hAnsi="Calibri"/>
      <w:szCs w:val="24"/>
    </w:rPr>
  </w:style>
  <w:style w:type="paragraph" w:styleId="8">
    <w:name w:val="heading 8"/>
    <w:basedOn w:val="a0"/>
    <w:next w:val="a0"/>
    <w:link w:val="80"/>
    <w:qFormat/>
    <w:rsid w:val="00495332"/>
    <w:pPr>
      <w:widowControl/>
      <w:spacing w:before="240" w:after="60"/>
      <w:outlineLvl w:val="7"/>
    </w:pPr>
    <w:rPr>
      <w:rFonts w:ascii="Calibri" w:hAnsi="Calibri"/>
      <w:i/>
      <w:iCs/>
      <w:szCs w:val="24"/>
    </w:rPr>
  </w:style>
  <w:style w:type="paragraph" w:styleId="9">
    <w:name w:val="heading 9"/>
    <w:basedOn w:val="a0"/>
    <w:next w:val="a0"/>
    <w:link w:val="90"/>
    <w:semiHidden/>
    <w:unhideWhenUsed/>
    <w:qFormat/>
    <w:rsid w:val="0081123E"/>
    <w:pPr>
      <w:keepNext/>
      <w:keepLines/>
      <w:widowControl/>
      <w:spacing w:before="200" w:line="276" w:lineRule="auto"/>
      <w:outlineLvl w:val="8"/>
    </w:pPr>
    <w:rPr>
      <w:rFonts w:asciiTheme="majorHAnsi" w:eastAsiaTheme="majorEastAsia" w:hAnsiTheme="majorHAnsi" w:cstheme="majorBidi"/>
      <w:i/>
      <w:iCs/>
      <w:color w:val="404040" w:themeColor="text1" w:themeTint="BF"/>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rvps2">
    <w:name w:val="rvps2"/>
    <w:basedOn w:val="a0"/>
    <w:qFormat/>
    <w:rsid w:val="00FB64CC"/>
    <w:pPr>
      <w:widowControl/>
      <w:spacing w:before="100" w:beforeAutospacing="1" w:after="100" w:afterAutospacing="1"/>
    </w:pPr>
    <w:rPr>
      <w:rFonts w:ascii="Times New Roman" w:hAnsi="Times New Roman"/>
      <w:szCs w:val="24"/>
    </w:rPr>
  </w:style>
  <w:style w:type="character" w:customStyle="1" w:styleId="rvts44">
    <w:name w:val="rvts44"/>
    <w:basedOn w:val="a1"/>
    <w:rsid w:val="00FB64CC"/>
  </w:style>
  <w:style w:type="character" w:customStyle="1" w:styleId="apple-converted-space">
    <w:name w:val="apple-converted-space"/>
    <w:basedOn w:val="a1"/>
    <w:rsid w:val="00FB64CC"/>
  </w:style>
  <w:style w:type="character" w:customStyle="1" w:styleId="31">
    <w:name w:val="Заголовок 3 Знак"/>
    <w:basedOn w:val="a1"/>
    <w:link w:val="30"/>
    <w:rsid w:val="006232E5"/>
    <w:rPr>
      <w:rFonts w:asciiTheme="majorHAnsi" w:eastAsiaTheme="majorEastAsia" w:hAnsiTheme="majorHAnsi" w:cstheme="majorBidi"/>
      <w:b/>
      <w:bCs/>
      <w:color w:val="4F81BD" w:themeColor="accent1"/>
      <w:sz w:val="24"/>
      <w:szCs w:val="24"/>
      <w:lang w:val="ru-RU" w:eastAsia="ru-RU"/>
    </w:rPr>
  </w:style>
  <w:style w:type="character" w:customStyle="1" w:styleId="a4">
    <w:name w:val="Основной текст_"/>
    <w:basedOn w:val="a1"/>
    <w:link w:val="22"/>
    <w:locked/>
    <w:rsid w:val="006232E5"/>
    <w:rPr>
      <w:rFonts w:ascii="Times New Roman" w:eastAsia="Times New Roman" w:hAnsi="Times New Roman" w:cs="Times New Roman"/>
      <w:shd w:val="clear" w:color="auto" w:fill="FFFFFF"/>
    </w:rPr>
  </w:style>
  <w:style w:type="paragraph" w:customStyle="1" w:styleId="22">
    <w:name w:val="Основной текст2"/>
    <w:basedOn w:val="a0"/>
    <w:link w:val="a4"/>
    <w:qFormat/>
    <w:rsid w:val="006232E5"/>
    <w:pPr>
      <w:widowControl/>
      <w:shd w:val="clear" w:color="auto" w:fill="FFFFFF"/>
      <w:spacing w:before="240" w:after="420" w:line="0" w:lineRule="atLeast"/>
      <w:ind w:hanging="360"/>
      <w:jc w:val="both"/>
    </w:pPr>
    <w:rPr>
      <w:rFonts w:ascii="Times New Roman" w:hAnsi="Times New Roman"/>
      <w:sz w:val="22"/>
      <w:szCs w:val="22"/>
      <w:lang w:val="uk-UA" w:eastAsia="en-US"/>
    </w:rPr>
  </w:style>
  <w:style w:type="character" w:customStyle="1" w:styleId="32">
    <w:name w:val="Основной текст (3)_"/>
    <w:basedOn w:val="a1"/>
    <w:link w:val="33"/>
    <w:uiPriority w:val="99"/>
    <w:locked/>
    <w:rsid w:val="006232E5"/>
    <w:rPr>
      <w:rFonts w:ascii="Times New Roman" w:eastAsia="Times New Roman" w:hAnsi="Times New Roman" w:cs="Times New Roman"/>
      <w:shd w:val="clear" w:color="auto" w:fill="FFFFFF"/>
    </w:rPr>
  </w:style>
  <w:style w:type="paragraph" w:customStyle="1" w:styleId="33">
    <w:name w:val="Основной текст (3)"/>
    <w:basedOn w:val="a0"/>
    <w:link w:val="32"/>
    <w:rsid w:val="006232E5"/>
    <w:pPr>
      <w:widowControl/>
      <w:shd w:val="clear" w:color="auto" w:fill="FFFFFF"/>
      <w:spacing w:before="240" w:after="120" w:line="322" w:lineRule="exact"/>
      <w:ind w:firstLine="360"/>
      <w:jc w:val="both"/>
    </w:pPr>
    <w:rPr>
      <w:rFonts w:ascii="Times New Roman" w:hAnsi="Times New Roman"/>
      <w:sz w:val="22"/>
      <w:szCs w:val="22"/>
      <w:lang w:val="uk-UA" w:eastAsia="en-US"/>
    </w:rPr>
  </w:style>
  <w:style w:type="character" w:customStyle="1" w:styleId="a5">
    <w:name w:val="Основной текст + Полужирный"/>
    <w:aliases w:val="Интервал 0 pt"/>
    <w:basedOn w:val="a4"/>
    <w:rsid w:val="006232E5"/>
    <w:rPr>
      <w:rFonts w:ascii="Times New Roman" w:eastAsia="Times New Roman" w:hAnsi="Times New Roman" w:cs="Times New Roman"/>
      <w:b/>
      <w:bCs/>
      <w:shd w:val="clear" w:color="auto" w:fill="FFFFFF"/>
    </w:rPr>
  </w:style>
  <w:style w:type="character" w:customStyle="1" w:styleId="34">
    <w:name w:val="Основной текст (3) + Не курсив"/>
    <w:basedOn w:val="32"/>
    <w:rsid w:val="006232E5"/>
    <w:rPr>
      <w:rFonts w:ascii="Times New Roman" w:eastAsia="Times New Roman" w:hAnsi="Times New Roman" w:cs="Times New Roman"/>
      <w:i/>
      <w:iCs/>
      <w:shd w:val="clear" w:color="auto" w:fill="FFFFFF"/>
    </w:rPr>
  </w:style>
  <w:style w:type="character" w:customStyle="1" w:styleId="35">
    <w:name w:val="Основной текст (3) + Полужирный"/>
    <w:aliases w:val="Не курсив"/>
    <w:basedOn w:val="32"/>
    <w:rsid w:val="006232E5"/>
    <w:rPr>
      <w:rFonts w:ascii="Times New Roman" w:eastAsia="Times New Roman" w:hAnsi="Times New Roman" w:cs="Times New Roman"/>
      <w:b/>
      <w:bCs/>
      <w:i/>
      <w:iCs/>
      <w:shd w:val="clear" w:color="auto" w:fill="FFFFFF"/>
    </w:rPr>
  </w:style>
  <w:style w:type="paragraph" w:styleId="a6">
    <w:name w:val="footnote text"/>
    <w:basedOn w:val="a0"/>
    <w:link w:val="a7"/>
    <w:uiPriority w:val="99"/>
    <w:unhideWhenUsed/>
    <w:rsid w:val="00E2772D"/>
    <w:pPr>
      <w:widowControl/>
      <w:spacing w:after="200" w:line="276" w:lineRule="auto"/>
    </w:pPr>
    <w:rPr>
      <w:rFonts w:ascii="Calibri" w:eastAsia="Calibri" w:hAnsi="Calibri"/>
      <w:sz w:val="20"/>
      <w:lang w:val="uk-UA" w:eastAsia="en-US"/>
    </w:rPr>
  </w:style>
  <w:style w:type="character" w:customStyle="1" w:styleId="a7">
    <w:name w:val="Текст сноски Знак"/>
    <w:basedOn w:val="a1"/>
    <w:link w:val="a6"/>
    <w:uiPriority w:val="99"/>
    <w:rsid w:val="00E2772D"/>
    <w:rPr>
      <w:rFonts w:ascii="Calibri" w:eastAsia="Calibri" w:hAnsi="Calibri" w:cs="Times New Roman"/>
      <w:sz w:val="20"/>
      <w:szCs w:val="20"/>
    </w:rPr>
  </w:style>
  <w:style w:type="paragraph" w:styleId="a8">
    <w:name w:val="endnote text"/>
    <w:basedOn w:val="a0"/>
    <w:link w:val="a9"/>
    <w:unhideWhenUsed/>
    <w:rsid w:val="00E2772D"/>
    <w:pPr>
      <w:widowControl/>
      <w:spacing w:after="200" w:line="276" w:lineRule="auto"/>
    </w:pPr>
    <w:rPr>
      <w:rFonts w:ascii="Calibri" w:eastAsia="Calibri" w:hAnsi="Calibri"/>
      <w:sz w:val="20"/>
      <w:lang w:val="uk-UA" w:eastAsia="en-US"/>
    </w:rPr>
  </w:style>
  <w:style w:type="character" w:customStyle="1" w:styleId="a9">
    <w:name w:val="Текст концевой сноски Знак"/>
    <w:basedOn w:val="a1"/>
    <w:link w:val="a8"/>
    <w:rsid w:val="00E2772D"/>
    <w:rPr>
      <w:rFonts w:ascii="Calibri" w:eastAsia="Calibri" w:hAnsi="Calibri" w:cs="Times New Roman"/>
      <w:sz w:val="20"/>
      <w:szCs w:val="20"/>
    </w:rPr>
  </w:style>
  <w:style w:type="character" w:styleId="aa">
    <w:name w:val="footnote reference"/>
    <w:uiPriority w:val="99"/>
    <w:unhideWhenUsed/>
    <w:rsid w:val="00E2772D"/>
    <w:rPr>
      <w:vertAlign w:val="superscript"/>
    </w:rPr>
  </w:style>
  <w:style w:type="paragraph" w:styleId="ab">
    <w:name w:val="List Paragraph"/>
    <w:aliases w:val="Elenco Normale,List Paragraph,Список уровня 2,название табл/рис,Chapter10,EBRD List,CA bullets,Details,Заголовок 1.1,AC List 01,Number Bullets,List Paragraph (numbered (a)),Литература,Bullet Number,Bullet 1,Use Case List Paragraph,lp1,lp11"/>
    <w:basedOn w:val="a0"/>
    <w:link w:val="ac"/>
    <w:uiPriority w:val="34"/>
    <w:qFormat/>
    <w:rsid w:val="00E2772D"/>
    <w:pPr>
      <w:ind w:left="720"/>
      <w:contextualSpacing/>
    </w:pPr>
  </w:style>
  <w:style w:type="character" w:styleId="ad">
    <w:name w:val="Hyperlink"/>
    <w:basedOn w:val="a1"/>
    <w:unhideWhenUsed/>
    <w:rsid w:val="009A1AC4"/>
    <w:rPr>
      <w:color w:val="0000FF"/>
      <w:u w:val="single"/>
    </w:rPr>
  </w:style>
  <w:style w:type="paragraph" w:styleId="ae">
    <w:name w:val="No Spacing"/>
    <w:link w:val="af"/>
    <w:uiPriority w:val="1"/>
    <w:qFormat/>
    <w:rsid w:val="009A1AC4"/>
    <w:pPr>
      <w:spacing w:after="0" w:line="240" w:lineRule="auto"/>
    </w:pPr>
    <w:rPr>
      <w:rFonts w:ascii="Calibri" w:eastAsia="Times New Roman" w:hAnsi="Calibri" w:cs="Times New Roman"/>
    </w:rPr>
  </w:style>
  <w:style w:type="character" w:customStyle="1" w:styleId="af">
    <w:name w:val="Без интервала Знак"/>
    <w:link w:val="ae"/>
    <w:rsid w:val="009A1AC4"/>
    <w:rPr>
      <w:rFonts w:ascii="Calibri" w:eastAsia="Times New Roman" w:hAnsi="Calibri" w:cs="Times New Roman"/>
    </w:rPr>
  </w:style>
  <w:style w:type="character" w:styleId="af0">
    <w:name w:val="Strong"/>
    <w:qFormat/>
    <w:rsid w:val="00CF15D7"/>
    <w:rPr>
      <w:rFonts w:ascii="Times New Roman" w:hAnsi="Times New Roman" w:cs="Times New Roman" w:hint="default"/>
      <w:b/>
      <w:bCs/>
    </w:rPr>
  </w:style>
  <w:style w:type="paragraph" w:styleId="36">
    <w:name w:val="Body Text Indent 3"/>
    <w:basedOn w:val="a0"/>
    <w:link w:val="37"/>
    <w:rsid w:val="00CF15D7"/>
    <w:pPr>
      <w:widowControl/>
      <w:spacing w:after="120"/>
      <w:ind w:left="283"/>
    </w:pPr>
    <w:rPr>
      <w:rFonts w:ascii="Times New Roman" w:eastAsia="Calibri" w:hAnsi="Times New Roman"/>
      <w:sz w:val="16"/>
      <w:szCs w:val="16"/>
    </w:rPr>
  </w:style>
  <w:style w:type="character" w:customStyle="1" w:styleId="37">
    <w:name w:val="Основной текст с отступом 3 Знак"/>
    <w:basedOn w:val="a1"/>
    <w:link w:val="36"/>
    <w:rsid w:val="00CF15D7"/>
    <w:rPr>
      <w:rFonts w:ascii="Times New Roman" w:eastAsia="Calibri" w:hAnsi="Times New Roman" w:cs="Times New Roman"/>
      <w:sz w:val="16"/>
      <w:szCs w:val="16"/>
    </w:rPr>
  </w:style>
  <w:style w:type="character" w:customStyle="1" w:styleId="40">
    <w:name w:val="Заголовок 4 Знак"/>
    <w:basedOn w:val="a1"/>
    <w:link w:val="4"/>
    <w:rsid w:val="00DF0721"/>
    <w:rPr>
      <w:rFonts w:asciiTheme="majorHAnsi" w:eastAsiaTheme="majorEastAsia" w:hAnsiTheme="majorHAnsi" w:cstheme="majorBidi"/>
      <w:b/>
      <w:bCs/>
      <w:i/>
      <w:iCs/>
      <w:color w:val="4F81BD" w:themeColor="accent1"/>
      <w:sz w:val="24"/>
      <w:szCs w:val="20"/>
      <w:lang w:val="ru-RU" w:eastAsia="ru-RU"/>
    </w:rPr>
  </w:style>
  <w:style w:type="paragraph" w:styleId="HTML">
    <w:name w:val="HTML Preformatted"/>
    <w:basedOn w:val="a0"/>
    <w:link w:val="HTML0"/>
    <w:unhideWhenUsed/>
    <w:rsid w:val="00DF07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ый HTML Знак"/>
    <w:basedOn w:val="a1"/>
    <w:link w:val="HTML"/>
    <w:rsid w:val="00DF0721"/>
    <w:rPr>
      <w:rFonts w:ascii="Courier New" w:eastAsia="Times New Roman" w:hAnsi="Courier New" w:cs="Times New Roman"/>
      <w:sz w:val="20"/>
      <w:szCs w:val="20"/>
    </w:rPr>
  </w:style>
  <w:style w:type="paragraph" w:customStyle="1" w:styleId="af1">
    <w:name w:val="Знак Знак Знак Знак Знак"/>
    <w:basedOn w:val="a0"/>
    <w:qFormat/>
    <w:rsid w:val="003D0292"/>
    <w:pPr>
      <w:widowControl/>
    </w:pPr>
    <w:rPr>
      <w:rFonts w:ascii="Verdana" w:hAnsi="Verdana" w:cs="Verdana"/>
      <w:sz w:val="20"/>
      <w:lang w:val="en-US" w:eastAsia="en-US"/>
    </w:rPr>
  </w:style>
  <w:style w:type="paragraph" w:customStyle="1" w:styleId="12">
    <w:name w:val="Абзац списку1"/>
    <w:basedOn w:val="a0"/>
    <w:uiPriority w:val="34"/>
    <w:qFormat/>
    <w:rsid w:val="008753BB"/>
    <w:pPr>
      <w:widowControl/>
      <w:spacing w:after="200" w:line="276" w:lineRule="auto"/>
      <w:ind w:left="720"/>
      <w:contextualSpacing/>
    </w:pPr>
    <w:rPr>
      <w:rFonts w:ascii="Times New Roman" w:hAnsi="Times New Roman"/>
      <w:sz w:val="22"/>
      <w:szCs w:val="22"/>
      <w:lang w:val="uk-UA" w:eastAsia="en-US"/>
    </w:rPr>
  </w:style>
  <w:style w:type="character" w:customStyle="1" w:styleId="11">
    <w:name w:val="Заголовок 1 Знак"/>
    <w:basedOn w:val="a1"/>
    <w:link w:val="10"/>
    <w:rsid w:val="00495332"/>
    <w:rPr>
      <w:rFonts w:ascii="Arial" w:eastAsia="Calibri" w:hAnsi="Arial" w:cs="Times New Roman"/>
      <w:b/>
      <w:bCs/>
      <w:kern w:val="32"/>
      <w:sz w:val="32"/>
      <w:szCs w:val="32"/>
    </w:rPr>
  </w:style>
  <w:style w:type="character" w:customStyle="1" w:styleId="21">
    <w:name w:val="Заголовок 2 Знак"/>
    <w:basedOn w:val="a1"/>
    <w:link w:val="20"/>
    <w:rsid w:val="00495332"/>
    <w:rPr>
      <w:rFonts w:ascii="Calibri Light" w:eastAsia="Times New Roman" w:hAnsi="Calibri Light" w:cs="Times New Roman"/>
      <w:b/>
      <w:bCs/>
      <w:i/>
      <w:iCs/>
      <w:sz w:val="28"/>
      <w:szCs w:val="28"/>
    </w:rPr>
  </w:style>
  <w:style w:type="character" w:customStyle="1" w:styleId="50">
    <w:name w:val="Заголовок 5 Знак"/>
    <w:basedOn w:val="a1"/>
    <w:link w:val="5"/>
    <w:rsid w:val="00495332"/>
    <w:rPr>
      <w:rFonts w:ascii="Times New Roman" w:eastAsia="Calibri" w:hAnsi="Times New Roman" w:cs="Times New Roman"/>
      <w:b/>
      <w:bCs/>
      <w:sz w:val="36"/>
      <w:szCs w:val="36"/>
      <w:lang w:eastAsia="uk-UA"/>
    </w:rPr>
  </w:style>
  <w:style w:type="character" w:customStyle="1" w:styleId="60">
    <w:name w:val="Заголовок 6 Знак"/>
    <w:basedOn w:val="a1"/>
    <w:link w:val="6"/>
    <w:rsid w:val="00495332"/>
    <w:rPr>
      <w:rFonts w:ascii="Times New Roman" w:eastAsia="Times New Roman" w:hAnsi="Times New Roman" w:cs="Times New Roman"/>
      <w:color w:val="000000"/>
      <w:sz w:val="24"/>
      <w:szCs w:val="20"/>
    </w:rPr>
  </w:style>
  <w:style w:type="character" w:customStyle="1" w:styleId="70">
    <w:name w:val="Заголовок 7 Знак"/>
    <w:basedOn w:val="a1"/>
    <w:link w:val="7"/>
    <w:rsid w:val="00495332"/>
    <w:rPr>
      <w:rFonts w:ascii="Calibri" w:eastAsia="Times New Roman" w:hAnsi="Calibri" w:cs="Times New Roman"/>
      <w:sz w:val="24"/>
      <w:szCs w:val="24"/>
      <w:lang w:val="ru-RU" w:eastAsia="ru-RU"/>
    </w:rPr>
  </w:style>
  <w:style w:type="character" w:customStyle="1" w:styleId="80">
    <w:name w:val="Заголовок 8 Знак"/>
    <w:basedOn w:val="a1"/>
    <w:link w:val="8"/>
    <w:rsid w:val="00495332"/>
    <w:rPr>
      <w:rFonts w:ascii="Calibri" w:eastAsia="Times New Roman" w:hAnsi="Calibri" w:cs="Times New Roman"/>
      <w:i/>
      <w:iCs/>
      <w:sz w:val="24"/>
      <w:szCs w:val="24"/>
      <w:lang w:val="ru-RU" w:eastAsia="ru-RU"/>
    </w:rPr>
  </w:style>
  <w:style w:type="character" w:customStyle="1" w:styleId="af2">
    <w:name w:val="Заголовок Знак"/>
    <w:link w:val="af3"/>
    <w:locked/>
    <w:rsid w:val="00495332"/>
    <w:rPr>
      <w:rFonts w:ascii="Calibri" w:eastAsia="Calibri" w:hAnsi="Calibri"/>
      <w:b/>
      <w:sz w:val="24"/>
      <w:szCs w:val="24"/>
      <w:lang w:val="ru-RU" w:eastAsia="ru-RU"/>
    </w:rPr>
  </w:style>
  <w:style w:type="paragraph" w:styleId="af3">
    <w:name w:val="Title"/>
    <w:basedOn w:val="a0"/>
    <w:link w:val="af2"/>
    <w:qFormat/>
    <w:rsid w:val="00495332"/>
    <w:pPr>
      <w:widowControl/>
      <w:jc w:val="center"/>
    </w:pPr>
    <w:rPr>
      <w:rFonts w:ascii="Calibri" w:eastAsia="Calibri" w:hAnsi="Calibri" w:cstheme="minorBidi"/>
      <w:b/>
      <w:szCs w:val="24"/>
    </w:rPr>
  </w:style>
  <w:style w:type="character" w:customStyle="1" w:styleId="13">
    <w:name w:val="Название Знак1"/>
    <w:basedOn w:val="a1"/>
    <w:uiPriority w:val="10"/>
    <w:rsid w:val="00495332"/>
    <w:rPr>
      <w:rFonts w:asciiTheme="majorHAnsi" w:eastAsiaTheme="majorEastAsia" w:hAnsiTheme="majorHAnsi" w:cstheme="majorBidi"/>
      <w:color w:val="17365D" w:themeColor="text2" w:themeShade="BF"/>
      <w:spacing w:val="5"/>
      <w:kern w:val="28"/>
      <w:sz w:val="52"/>
      <w:szCs w:val="52"/>
      <w:lang w:val="ru-RU" w:eastAsia="ru-RU"/>
    </w:rPr>
  </w:style>
  <w:style w:type="character" w:styleId="af4">
    <w:name w:val="Emphasis"/>
    <w:qFormat/>
    <w:rsid w:val="00495332"/>
    <w:rPr>
      <w:rFonts w:ascii="Times New Roman" w:hAnsi="Times New Roman" w:cs="Times New Roman" w:hint="default"/>
      <w:b/>
      <w:bCs/>
      <w:i w:val="0"/>
      <w:iCs w:val="0"/>
    </w:rPr>
  </w:style>
  <w:style w:type="paragraph" w:styleId="af5">
    <w:name w:val="Normal (Web)"/>
    <w:aliases w:val="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Знак18 Знак,Знак17 Знак1,Обычный (веб) Знак1"/>
    <w:basedOn w:val="a0"/>
    <w:link w:val="af6"/>
    <w:uiPriority w:val="99"/>
    <w:qFormat/>
    <w:rsid w:val="00495332"/>
    <w:pPr>
      <w:widowControl/>
      <w:suppressAutoHyphens/>
      <w:spacing w:before="280" w:after="280"/>
    </w:pPr>
    <w:rPr>
      <w:rFonts w:eastAsia="Calibri"/>
      <w:szCs w:val="24"/>
      <w:lang w:val="uk-UA" w:eastAsia="ar-SA"/>
    </w:rPr>
  </w:style>
  <w:style w:type="character" w:customStyle="1" w:styleId="af6">
    <w:name w:val="Обычный (Интернет) Знак"/>
    <w:aliases w:val="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Знак17 Знак"/>
    <w:link w:val="af5"/>
    <w:uiPriority w:val="99"/>
    <w:rsid w:val="00495332"/>
    <w:rPr>
      <w:rFonts w:ascii="Times New Roman CYR" w:eastAsia="Calibri" w:hAnsi="Times New Roman CYR" w:cs="Times New Roman"/>
      <w:sz w:val="24"/>
      <w:szCs w:val="24"/>
      <w:lang w:eastAsia="ar-SA"/>
    </w:rPr>
  </w:style>
  <w:style w:type="paragraph" w:styleId="af7">
    <w:name w:val="Body Text"/>
    <w:basedOn w:val="a0"/>
    <w:link w:val="af8"/>
    <w:uiPriority w:val="1"/>
    <w:qFormat/>
    <w:rsid w:val="00495332"/>
    <w:pPr>
      <w:widowControl/>
      <w:jc w:val="center"/>
    </w:pPr>
    <w:rPr>
      <w:rFonts w:ascii="Times New Roman" w:eastAsia="Calibri" w:hAnsi="Times New Roman"/>
      <w:bCs/>
      <w:szCs w:val="24"/>
      <w:lang w:val="uk-UA"/>
    </w:rPr>
  </w:style>
  <w:style w:type="character" w:customStyle="1" w:styleId="af8">
    <w:name w:val="Основной текст Знак"/>
    <w:basedOn w:val="a1"/>
    <w:link w:val="af7"/>
    <w:uiPriority w:val="99"/>
    <w:rsid w:val="00495332"/>
    <w:rPr>
      <w:rFonts w:ascii="Times New Roman" w:eastAsia="Calibri" w:hAnsi="Times New Roman" w:cs="Times New Roman"/>
      <w:bCs/>
      <w:sz w:val="24"/>
      <w:szCs w:val="24"/>
      <w:lang w:eastAsia="ru-RU"/>
    </w:rPr>
  </w:style>
  <w:style w:type="character" w:customStyle="1" w:styleId="23">
    <w:name w:val="Основной текст 2 Знак"/>
    <w:link w:val="24"/>
    <w:locked/>
    <w:rsid w:val="00495332"/>
    <w:rPr>
      <w:rFonts w:ascii="Calibri" w:eastAsia="Calibri" w:hAnsi="Calibri"/>
      <w:b/>
      <w:bCs/>
      <w:sz w:val="24"/>
      <w:szCs w:val="24"/>
      <w:lang w:eastAsia="uk-UA"/>
    </w:rPr>
  </w:style>
  <w:style w:type="paragraph" w:styleId="24">
    <w:name w:val="Body Text 2"/>
    <w:basedOn w:val="a0"/>
    <w:link w:val="23"/>
    <w:rsid w:val="00495332"/>
    <w:pPr>
      <w:widowControl/>
    </w:pPr>
    <w:rPr>
      <w:rFonts w:ascii="Calibri" w:eastAsia="Calibri" w:hAnsi="Calibri" w:cstheme="minorBidi"/>
      <w:b/>
      <w:bCs/>
      <w:szCs w:val="24"/>
      <w:lang w:val="uk-UA" w:eastAsia="uk-UA"/>
    </w:rPr>
  </w:style>
  <w:style w:type="character" w:customStyle="1" w:styleId="210">
    <w:name w:val="Основной текст 2 Знак1"/>
    <w:basedOn w:val="a1"/>
    <w:uiPriority w:val="99"/>
    <w:semiHidden/>
    <w:rsid w:val="00495332"/>
    <w:rPr>
      <w:rFonts w:ascii="Times New Roman CYR" w:eastAsia="Times New Roman" w:hAnsi="Times New Roman CYR" w:cs="Times New Roman"/>
      <w:sz w:val="24"/>
      <w:szCs w:val="20"/>
      <w:lang w:val="ru-RU" w:eastAsia="ru-RU"/>
    </w:rPr>
  </w:style>
  <w:style w:type="paragraph" w:customStyle="1" w:styleId="14">
    <w:name w:val="Обычный (веб)1"/>
    <w:basedOn w:val="a0"/>
    <w:uiPriority w:val="99"/>
    <w:qFormat/>
    <w:rsid w:val="00495332"/>
    <w:pPr>
      <w:widowControl/>
      <w:spacing w:before="100" w:beforeAutospacing="1" w:after="100" w:afterAutospacing="1"/>
    </w:pPr>
    <w:rPr>
      <w:rFonts w:ascii="Times New Roman" w:eastAsia="Calibri" w:hAnsi="Times New Roman"/>
      <w:szCs w:val="24"/>
      <w:lang w:val="uk-UA" w:eastAsia="uk-UA"/>
    </w:rPr>
  </w:style>
  <w:style w:type="character" w:customStyle="1" w:styleId="NoSpacingChar1">
    <w:name w:val="No Spacing Char1"/>
    <w:link w:val="15"/>
    <w:locked/>
    <w:rsid w:val="00495332"/>
    <w:rPr>
      <w:rFonts w:ascii="Calibri" w:hAnsi="Calibri"/>
      <w:lang w:val="ru-RU"/>
    </w:rPr>
  </w:style>
  <w:style w:type="paragraph" w:customStyle="1" w:styleId="15">
    <w:name w:val="Без интервала1"/>
    <w:link w:val="NoSpacingChar1"/>
    <w:rsid w:val="00495332"/>
    <w:pPr>
      <w:spacing w:after="0" w:line="240" w:lineRule="auto"/>
    </w:pPr>
    <w:rPr>
      <w:rFonts w:ascii="Calibri" w:hAnsi="Calibri"/>
      <w:lang w:val="ru-RU"/>
    </w:rPr>
  </w:style>
  <w:style w:type="paragraph" w:customStyle="1" w:styleId="16">
    <w:name w:val="Абзац списка1"/>
    <w:basedOn w:val="a0"/>
    <w:rsid w:val="00495332"/>
    <w:pPr>
      <w:widowControl/>
      <w:spacing w:after="200" w:line="276" w:lineRule="auto"/>
      <w:ind w:left="720"/>
      <w:contextualSpacing/>
    </w:pPr>
    <w:rPr>
      <w:rFonts w:ascii="Calibri" w:eastAsia="Calibri" w:hAnsi="Calibri"/>
      <w:sz w:val="22"/>
      <w:szCs w:val="22"/>
    </w:rPr>
  </w:style>
  <w:style w:type="character" w:customStyle="1" w:styleId="apple-style-span">
    <w:name w:val="apple-style-span"/>
    <w:rsid w:val="00495332"/>
    <w:rPr>
      <w:rFonts w:ascii="Times New Roman" w:hAnsi="Times New Roman" w:cs="Times New Roman" w:hint="default"/>
    </w:rPr>
  </w:style>
  <w:style w:type="character" w:customStyle="1" w:styleId="rvts0">
    <w:name w:val="rvts0"/>
    <w:rsid w:val="00495332"/>
    <w:rPr>
      <w:rFonts w:ascii="Times New Roman" w:hAnsi="Times New Roman" w:cs="Times New Roman" w:hint="default"/>
    </w:rPr>
  </w:style>
  <w:style w:type="paragraph" w:customStyle="1" w:styleId="rmcyhnbq">
    <w:name w:val="rmcyhnbq"/>
    <w:basedOn w:val="a0"/>
    <w:uiPriority w:val="99"/>
    <w:qFormat/>
    <w:rsid w:val="00495332"/>
    <w:pPr>
      <w:widowControl/>
      <w:spacing w:before="100" w:beforeAutospacing="1" w:after="100" w:afterAutospacing="1"/>
    </w:pPr>
    <w:rPr>
      <w:rFonts w:ascii="Times New Roman" w:eastAsia="Calibri" w:hAnsi="Times New Roman"/>
      <w:szCs w:val="24"/>
    </w:rPr>
  </w:style>
  <w:style w:type="paragraph" w:styleId="25">
    <w:name w:val="Body Text Indent 2"/>
    <w:basedOn w:val="a0"/>
    <w:link w:val="26"/>
    <w:rsid w:val="00495332"/>
    <w:pPr>
      <w:widowControl/>
      <w:spacing w:after="120" w:line="480" w:lineRule="auto"/>
      <w:ind w:left="283"/>
    </w:pPr>
    <w:rPr>
      <w:rFonts w:ascii="Times New Roman" w:eastAsia="Calibri" w:hAnsi="Times New Roman"/>
      <w:szCs w:val="24"/>
      <w:lang w:val="uk-UA" w:eastAsia="uk-UA"/>
    </w:rPr>
  </w:style>
  <w:style w:type="character" w:customStyle="1" w:styleId="26">
    <w:name w:val="Основной текст с отступом 2 Знак"/>
    <w:basedOn w:val="a1"/>
    <w:link w:val="25"/>
    <w:rsid w:val="00495332"/>
    <w:rPr>
      <w:rFonts w:ascii="Times New Roman" w:eastAsia="Calibri" w:hAnsi="Times New Roman" w:cs="Times New Roman"/>
      <w:sz w:val="24"/>
      <w:szCs w:val="24"/>
      <w:lang w:eastAsia="uk-UA"/>
    </w:rPr>
  </w:style>
  <w:style w:type="paragraph" w:customStyle="1" w:styleId="211">
    <w:name w:val="Основной текст 21"/>
    <w:basedOn w:val="a0"/>
    <w:uiPriority w:val="99"/>
    <w:qFormat/>
    <w:rsid w:val="00495332"/>
    <w:pPr>
      <w:widowControl/>
      <w:suppressAutoHyphens/>
      <w:spacing w:after="120" w:line="480" w:lineRule="auto"/>
    </w:pPr>
    <w:rPr>
      <w:rFonts w:ascii="Times New Roman" w:hAnsi="Times New Roman"/>
      <w:szCs w:val="24"/>
      <w:lang w:eastAsia="ar-SA"/>
    </w:rPr>
  </w:style>
  <w:style w:type="character" w:customStyle="1" w:styleId="wT42">
    <w:name w:val="wT42"/>
    <w:rsid w:val="00495332"/>
  </w:style>
  <w:style w:type="character" w:styleId="af9">
    <w:name w:val="FollowedHyperlink"/>
    <w:uiPriority w:val="99"/>
    <w:rsid w:val="00495332"/>
    <w:rPr>
      <w:color w:val="800080"/>
      <w:u w:val="single"/>
    </w:rPr>
  </w:style>
  <w:style w:type="paragraph" w:styleId="afa">
    <w:name w:val="header"/>
    <w:basedOn w:val="a0"/>
    <w:link w:val="afb"/>
    <w:uiPriority w:val="99"/>
    <w:rsid w:val="00495332"/>
    <w:pPr>
      <w:widowControl/>
      <w:tabs>
        <w:tab w:val="center" w:pos="4677"/>
        <w:tab w:val="right" w:pos="9355"/>
      </w:tabs>
    </w:pPr>
    <w:rPr>
      <w:rFonts w:ascii="Times New Roman" w:eastAsia="Calibri" w:hAnsi="Times New Roman"/>
      <w:szCs w:val="24"/>
    </w:rPr>
  </w:style>
  <w:style w:type="character" w:customStyle="1" w:styleId="afb">
    <w:name w:val="Верхний колонтитул Знак"/>
    <w:basedOn w:val="a1"/>
    <w:link w:val="afa"/>
    <w:uiPriority w:val="99"/>
    <w:rsid w:val="00495332"/>
    <w:rPr>
      <w:rFonts w:ascii="Times New Roman" w:eastAsia="Calibri" w:hAnsi="Times New Roman" w:cs="Times New Roman"/>
      <w:sz w:val="24"/>
      <w:szCs w:val="24"/>
      <w:lang w:val="ru-RU" w:eastAsia="ru-RU"/>
    </w:rPr>
  </w:style>
  <w:style w:type="character" w:styleId="afc">
    <w:name w:val="page number"/>
    <w:basedOn w:val="a1"/>
    <w:rsid w:val="00495332"/>
  </w:style>
  <w:style w:type="paragraph" w:styleId="afd">
    <w:name w:val="footer"/>
    <w:basedOn w:val="a0"/>
    <w:link w:val="afe"/>
    <w:uiPriority w:val="99"/>
    <w:rsid w:val="00495332"/>
    <w:pPr>
      <w:widowControl/>
      <w:tabs>
        <w:tab w:val="center" w:pos="4677"/>
        <w:tab w:val="right" w:pos="9355"/>
      </w:tabs>
    </w:pPr>
    <w:rPr>
      <w:rFonts w:ascii="Times New Roman" w:eastAsia="Calibri" w:hAnsi="Times New Roman"/>
      <w:szCs w:val="24"/>
    </w:rPr>
  </w:style>
  <w:style w:type="character" w:customStyle="1" w:styleId="afe">
    <w:name w:val="Нижний колонтитул Знак"/>
    <w:basedOn w:val="a1"/>
    <w:link w:val="afd"/>
    <w:uiPriority w:val="99"/>
    <w:rsid w:val="00495332"/>
    <w:rPr>
      <w:rFonts w:ascii="Times New Roman" w:eastAsia="Calibri" w:hAnsi="Times New Roman" w:cs="Times New Roman"/>
      <w:sz w:val="24"/>
      <w:szCs w:val="24"/>
    </w:rPr>
  </w:style>
  <w:style w:type="paragraph" w:customStyle="1" w:styleId="17">
    <w:name w:val="Основной текст1"/>
    <w:basedOn w:val="a0"/>
    <w:uiPriority w:val="99"/>
    <w:qFormat/>
    <w:rsid w:val="00495332"/>
    <w:pPr>
      <w:snapToGrid w:val="0"/>
    </w:pPr>
    <w:rPr>
      <w:rFonts w:ascii="Arial" w:eastAsia="Calibri" w:hAnsi="Arial"/>
      <w:lang w:val="uk-UA"/>
    </w:rPr>
  </w:style>
  <w:style w:type="paragraph" w:customStyle="1" w:styleId="310">
    <w:name w:val="Основной текст (3)1"/>
    <w:basedOn w:val="a0"/>
    <w:uiPriority w:val="99"/>
    <w:qFormat/>
    <w:rsid w:val="00495332"/>
    <w:pPr>
      <w:widowControl/>
      <w:shd w:val="clear" w:color="auto" w:fill="FFFFFF"/>
      <w:spacing w:before="600" w:line="240" w:lineRule="atLeast"/>
    </w:pPr>
    <w:rPr>
      <w:rFonts w:ascii="Times New Roman" w:hAnsi="Times New Roman"/>
      <w:spacing w:val="10"/>
      <w:sz w:val="19"/>
    </w:rPr>
  </w:style>
  <w:style w:type="paragraph" w:customStyle="1" w:styleId="18">
    <w:name w:val="Абзац списка1"/>
    <w:basedOn w:val="a0"/>
    <w:uiPriority w:val="99"/>
    <w:qFormat/>
    <w:rsid w:val="00495332"/>
    <w:pPr>
      <w:widowControl/>
      <w:spacing w:after="200" w:line="276" w:lineRule="auto"/>
      <w:ind w:left="720"/>
      <w:contextualSpacing/>
    </w:pPr>
    <w:rPr>
      <w:rFonts w:ascii="Times New Roman" w:hAnsi="Times New Roman"/>
      <w:sz w:val="22"/>
      <w:szCs w:val="22"/>
      <w:lang w:val="uk-UA" w:eastAsia="en-US"/>
    </w:rPr>
  </w:style>
  <w:style w:type="table" w:styleId="aff">
    <w:name w:val="Table Grid"/>
    <w:basedOn w:val="a2"/>
    <w:uiPriority w:val="39"/>
    <w:rsid w:val="00495332"/>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8">
    <w:name w:val="Body Text 3"/>
    <w:basedOn w:val="a0"/>
    <w:link w:val="39"/>
    <w:unhideWhenUsed/>
    <w:rsid w:val="00495332"/>
    <w:pPr>
      <w:widowControl/>
      <w:spacing w:after="120"/>
    </w:pPr>
    <w:rPr>
      <w:rFonts w:ascii="Times New Roman" w:hAnsi="Times New Roman"/>
      <w:sz w:val="16"/>
      <w:szCs w:val="16"/>
    </w:rPr>
  </w:style>
  <w:style w:type="character" w:customStyle="1" w:styleId="39">
    <w:name w:val="Основной текст 3 Знак"/>
    <w:basedOn w:val="a1"/>
    <w:link w:val="38"/>
    <w:rsid w:val="00495332"/>
    <w:rPr>
      <w:rFonts w:ascii="Times New Roman" w:eastAsia="Times New Roman" w:hAnsi="Times New Roman" w:cs="Times New Roman"/>
      <w:sz w:val="16"/>
      <w:szCs w:val="16"/>
    </w:rPr>
  </w:style>
  <w:style w:type="character" w:customStyle="1" w:styleId="shorttext">
    <w:name w:val="short_text"/>
    <w:rsid w:val="00495332"/>
    <w:rPr>
      <w:rFonts w:cs="Times New Roman"/>
    </w:rPr>
  </w:style>
  <w:style w:type="character" w:customStyle="1" w:styleId="52">
    <w:name w:val="Заголовок №5 (2)_"/>
    <w:link w:val="520"/>
    <w:rsid w:val="00495332"/>
    <w:rPr>
      <w:sz w:val="18"/>
      <w:szCs w:val="18"/>
      <w:shd w:val="clear" w:color="auto" w:fill="FFFFFF"/>
    </w:rPr>
  </w:style>
  <w:style w:type="paragraph" w:customStyle="1" w:styleId="520">
    <w:name w:val="Заголовок №5 (2)"/>
    <w:basedOn w:val="a0"/>
    <w:link w:val="52"/>
    <w:qFormat/>
    <w:rsid w:val="00495332"/>
    <w:pPr>
      <w:widowControl/>
      <w:shd w:val="clear" w:color="auto" w:fill="FFFFFF"/>
      <w:spacing w:line="245" w:lineRule="exact"/>
      <w:outlineLvl w:val="4"/>
    </w:pPr>
    <w:rPr>
      <w:rFonts w:asciiTheme="minorHAnsi" w:eastAsiaTheme="minorHAnsi" w:hAnsiTheme="minorHAnsi" w:cstheme="minorBidi"/>
      <w:sz w:val="18"/>
      <w:szCs w:val="18"/>
      <w:lang w:val="uk-UA" w:eastAsia="en-US"/>
    </w:rPr>
  </w:style>
  <w:style w:type="paragraph" w:customStyle="1" w:styleId="41">
    <w:name w:val="Основной текст4"/>
    <w:basedOn w:val="a0"/>
    <w:uiPriority w:val="99"/>
    <w:qFormat/>
    <w:rsid w:val="00495332"/>
    <w:pPr>
      <w:widowControl/>
      <w:shd w:val="clear" w:color="auto" w:fill="FFFFFF"/>
      <w:spacing w:before="120" w:line="360" w:lineRule="exact"/>
    </w:pPr>
    <w:rPr>
      <w:rFonts w:ascii="Times New Roman" w:hAnsi="Times New Roman"/>
      <w:color w:val="000000"/>
      <w:sz w:val="20"/>
    </w:rPr>
  </w:style>
  <w:style w:type="character" w:customStyle="1" w:styleId="27">
    <w:name w:val="Основний текст (2)_"/>
    <w:link w:val="28"/>
    <w:uiPriority w:val="99"/>
    <w:locked/>
    <w:rsid w:val="00495332"/>
    <w:rPr>
      <w:shd w:val="clear" w:color="auto" w:fill="FFFFFF"/>
    </w:rPr>
  </w:style>
  <w:style w:type="character" w:customStyle="1" w:styleId="29">
    <w:name w:val="Основний текст (2) + Напівжирний"/>
    <w:uiPriority w:val="99"/>
    <w:rsid w:val="00495332"/>
    <w:rPr>
      <w:b/>
      <w:bCs/>
      <w:sz w:val="22"/>
      <w:szCs w:val="22"/>
      <w:shd w:val="clear" w:color="auto" w:fill="FFFFFF"/>
    </w:rPr>
  </w:style>
  <w:style w:type="character" w:customStyle="1" w:styleId="120">
    <w:name w:val="Заголовок №1 (2)_"/>
    <w:link w:val="121"/>
    <w:uiPriority w:val="99"/>
    <w:locked/>
    <w:rsid w:val="00495332"/>
    <w:rPr>
      <w:b/>
      <w:bCs/>
      <w:shd w:val="clear" w:color="auto" w:fill="FFFFFF"/>
    </w:rPr>
  </w:style>
  <w:style w:type="character" w:customStyle="1" w:styleId="3a">
    <w:name w:val="Основний текст (3)_"/>
    <w:link w:val="3b"/>
    <w:uiPriority w:val="99"/>
    <w:locked/>
    <w:rsid w:val="00495332"/>
    <w:rPr>
      <w:b/>
      <w:bCs/>
      <w:shd w:val="clear" w:color="auto" w:fill="FFFFFF"/>
    </w:rPr>
  </w:style>
  <w:style w:type="paragraph" w:customStyle="1" w:styleId="28">
    <w:name w:val="Основний текст (2)"/>
    <w:basedOn w:val="a0"/>
    <w:link w:val="27"/>
    <w:uiPriority w:val="99"/>
    <w:qFormat/>
    <w:rsid w:val="00495332"/>
    <w:pPr>
      <w:shd w:val="clear" w:color="auto" w:fill="FFFFFF"/>
      <w:spacing w:after="300" w:line="240" w:lineRule="atLeast"/>
      <w:jc w:val="both"/>
    </w:pPr>
    <w:rPr>
      <w:rFonts w:asciiTheme="minorHAnsi" w:eastAsiaTheme="minorHAnsi" w:hAnsiTheme="minorHAnsi" w:cstheme="minorBidi"/>
      <w:sz w:val="22"/>
      <w:szCs w:val="22"/>
      <w:lang w:val="uk-UA" w:eastAsia="en-US"/>
    </w:rPr>
  </w:style>
  <w:style w:type="paragraph" w:customStyle="1" w:styleId="121">
    <w:name w:val="Заголовок №1 (2)1"/>
    <w:basedOn w:val="a0"/>
    <w:link w:val="120"/>
    <w:uiPriority w:val="99"/>
    <w:qFormat/>
    <w:rsid w:val="00495332"/>
    <w:pPr>
      <w:shd w:val="clear" w:color="auto" w:fill="FFFFFF"/>
      <w:spacing w:before="240" w:line="264" w:lineRule="exact"/>
      <w:jc w:val="both"/>
      <w:outlineLvl w:val="0"/>
    </w:pPr>
    <w:rPr>
      <w:rFonts w:asciiTheme="minorHAnsi" w:eastAsiaTheme="minorHAnsi" w:hAnsiTheme="minorHAnsi" w:cstheme="minorBidi"/>
      <w:b/>
      <w:bCs/>
      <w:sz w:val="22"/>
      <w:szCs w:val="22"/>
      <w:lang w:val="uk-UA" w:eastAsia="en-US"/>
    </w:rPr>
  </w:style>
  <w:style w:type="paragraph" w:customStyle="1" w:styleId="3b">
    <w:name w:val="Основний текст (3)"/>
    <w:basedOn w:val="a0"/>
    <w:link w:val="3a"/>
    <w:uiPriority w:val="99"/>
    <w:qFormat/>
    <w:rsid w:val="00495332"/>
    <w:pPr>
      <w:shd w:val="clear" w:color="auto" w:fill="FFFFFF"/>
      <w:spacing w:line="240" w:lineRule="atLeast"/>
    </w:pPr>
    <w:rPr>
      <w:rFonts w:asciiTheme="minorHAnsi" w:eastAsiaTheme="minorHAnsi" w:hAnsiTheme="minorHAnsi" w:cstheme="minorBidi"/>
      <w:b/>
      <w:bCs/>
      <w:sz w:val="22"/>
      <w:szCs w:val="22"/>
      <w:lang w:val="uk-UA" w:eastAsia="en-US"/>
    </w:rPr>
  </w:style>
  <w:style w:type="character" w:customStyle="1" w:styleId="rvts9">
    <w:name w:val="rvts9"/>
    <w:rsid w:val="00495332"/>
  </w:style>
  <w:style w:type="paragraph" w:styleId="aff0">
    <w:name w:val="Body Text Indent"/>
    <w:basedOn w:val="a0"/>
    <w:link w:val="aff1"/>
    <w:rsid w:val="00495332"/>
    <w:pPr>
      <w:widowControl/>
      <w:spacing w:after="120"/>
      <w:ind w:left="283"/>
    </w:pPr>
    <w:rPr>
      <w:rFonts w:ascii="Times New Roman" w:eastAsia="Calibri" w:hAnsi="Times New Roman"/>
      <w:szCs w:val="24"/>
    </w:rPr>
  </w:style>
  <w:style w:type="character" w:customStyle="1" w:styleId="aff1">
    <w:name w:val="Основной текст с отступом Знак"/>
    <w:basedOn w:val="a1"/>
    <w:link w:val="aff0"/>
    <w:rsid w:val="00495332"/>
    <w:rPr>
      <w:rFonts w:ascii="Times New Roman" w:eastAsia="Calibri" w:hAnsi="Times New Roman" w:cs="Times New Roman"/>
      <w:sz w:val="24"/>
      <w:szCs w:val="24"/>
    </w:rPr>
  </w:style>
  <w:style w:type="character" w:customStyle="1" w:styleId="3c">
    <w:name w:val="Заголовок №3_"/>
    <w:link w:val="3d"/>
    <w:uiPriority w:val="99"/>
    <w:locked/>
    <w:rsid w:val="00495332"/>
    <w:rPr>
      <w:b/>
      <w:bCs/>
      <w:shd w:val="clear" w:color="auto" w:fill="FFFFFF"/>
    </w:rPr>
  </w:style>
  <w:style w:type="paragraph" w:customStyle="1" w:styleId="3d">
    <w:name w:val="Заголовок №3"/>
    <w:basedOn w:val="a0"/>
    <w:link w:val="3c"/>
    <w:uiPriority w:val="99"/>
    <w:qFormat/>
    <w:rsid w:val="00495332"/>
    <w:pPr>
      <w:shd w:val="clear" w:color="auto" w:fill="FFFFFF"/>
      <w:spacing w:after="480" w:line="269" w:lineRule="exact"/>
      <w:jc w:val="center"/>
      <w:outlineLvl w:val="2"/>
    </w:pPr>
    <w:rPr>
      <w:rFonts w:asciiTheme="minorHAnsi" w:eastAsiaTheme="minorHAnsi" w:hAnsiTheme="minorHAnsi" w:cstheme="minorBidi"/>
      <w:b/>
      <w:bCs/>
      <w:sz w:val="22"/>
      <w:szCs w:val="22"/>
      <w:lang w:val="uk-UA" w:eastAsia="en-US"/>
    </w:rPr>
  </w:style>
  <w:style w:type="character" w:customStyle="1" w:styleId="42">
    <w:name w:val="Основной текст (4)_"/>
    <w:link w:val="43"/>
    <w:uiPriority w:val="99"/>
    <w:locked/>
    <w:rsid w:val="00495332"/>
    <w:rPr>
      <w:b/>
      <w:spacing w:val="10"/>
      <w:shd w:val="clear" w:color="auto" w:fill="FFFFFF"/>
    </w:rPr>
  </w:style>
  <w:style w:type="paragraph" w:customStyle="1" w:styleId="43">
    <w:name w:val="Основной текст (4)"/>
    <w:basedOn w:val="a0"/>
    <w:link w:val="42"/>
    <w:uiPriority w:val="99"/>
    <w:qFormat/>
    <w:rsid w:val="00495332"/>
    <w:pPr>
      <w:widowControl/>
      <w:shd w:val="clear" w:color="auto" w:fill="FFFFFF"/>
      <w:spacing w:line="264" w:lineRule="exact"/>
    </w:pPr>
    <w:rPr>
      <w:rFonts w:asciiTheme="minorHAnsi" w:eastAsiaTheme="minorHAnsi" w:hAnsiTheme="minorHAnsi" w:cstheme="minorBidi"/>
      <w:b/>
      <w:spacing w:val="10"/>
      <w:sz w:val="22"/>
      <w:szCs w:val="22"/>
      <w:lang w:val="uk-UA" w:eastAsia="en-US"/>
    </w:rPr>
  </w:style>
  <w:style w:type="paragraph" w:customStyle="1" w:styleId="212">
    <w:name w:val="Средняя сетка 21"/>
    <w:uiPriority w:val="99"/>
    <w:qFormat/>
    <w:rsid w:val="00495332"/>
    <w:pPr>
      <w:suppressAutoHyphens/>
      <w:spacing w:after="0" w:line="240" w:lineRule="atLeast"/>
    </w:pPr>
    <w:rPr>
      <w:rFonts w:ascii="Calibri" w:eastAsia="Times New Roman" w:hAnsi="Calibri" w:cs="Calibri"/>
      <w:lang w:eastAsia="zh-CN"/>
    </w:rPr>
  </w:style>
  <w:style w:type="character" w:customStyle="1" w:styleId="hps">
    <w:name w:val="hps"/>
    <w:rsid w:val="00495332"/>
  </w:style>
  <w:style w:type="character" w:customStyle="1" w:styleId="FontStyle12">
    <w:name w:val="Font Style12"/>
    <w:rsid w:val="00495332"/>
    <w:rPr>
      <w:rFonts w:eastAsia="Times New Roman"/>
      <w:b/>
      <w:bCs/>
      <w:sz w:val="22"/>
      <w:szCs w:val="22"/>
    </w:rPr>
  </w:style>
  <w:style w:type="paragraph" w:customStyle="1" w:styleId="aff2">
    <w:name w:val="Знак Знак Знак Знак"/>
    <w:basedOn w:val="a0"/>
    <w:uiPriority w:val="99"/>
    <w:qFormat/>
    <w:rsid w:val="00495332"/>
    <w:pPr>
      <w:widowControl/>
    </w:pPr>
    <w:rPr>
      <w:rFonts w:ascii="Verdana" w:hAnsi="Verdana" w:cs="Verdana"/>
      <w:sz w:val="20"/>
      <w:lang w:val="en-US" w:eastAsia="en-US"/>
    </w:rPr>
  </w:style>
  <w:style w:type="paragraph" w:styleId="aff3">
    <w:name w:val="Balloon Text"/>
    <w:basedOn w:val="a0"/>
    <w:link w:val="aff4"/>
    <w:uiPriority w:val="99"/>
    <w:rsid w:val="00495332"/>
    <w:pPr>
      <w:widowControl/>
    </w:pPr>
    <w:rPr>
      <w:rFonts w:ascii="Tahoma" w:hAnsi="Tahoma"/>
      <w:sz w:val="16"/>
      <w:szCs w:val="16"/>
    </w:rPr>
  </w:style>
  <w:style w:type="character" w:customStyle="1" w:styleId="aff4">
    <w:name w:val="Текст выноски Знак"/>
    <w:basedOn w:val="a1"/>
    <w:link w:val="aff3"/>
    <w:uiPriority w:val="99"/>
    <w:rsid w:val="00495332"/>
    <w:rPr>
      <w:rFonts w:ascii="Tahoma" w:eastAsia="Times New Roman" w:hAnsi="Tahoma" w:cs="Times New Roman"/>
      <w:sz w:val="16"/>
      <w:szCs w:val="16"/>
    </w:rPr>
  </w:style>
  <w:style w:type="paragraph" w:styleId="2">
    <w:name w:val="List 2"/>
    <w:basedOn w:val="a0"/>
    <w:rsid w:val="00495332"/>
    <w:pPr>
      <w:widowControl/>
      <w:numPr>
        <w:ilvl w:val="1"/>
        <w:numId w:val="1"/>
      </w:numPr>
      <w:spacing w:before="120"/>
      <w:jc w:val="both"/>
    </w:pPr>
    <w:rPr>
      <w:rFonts w:ascii="Arial" w:hAnsi="Arial"/>
      <w:sz w:val="20"/>
      <w:lang w:val="uk-UA"/>
    </w:rPr>
  </w:style>
  <w:style w:type="paragraph" w:customStyle="1" w:styleId="1">
    <w:name w:val="Список 1"/>
    <w:basedOn w:val="a0"/>
    <w:uiPriority w:val="99"/>
    <w:qFormat/>
    <w:rsid w:val="00495332"/>
    <w:pPr>
      <w:keepNext/>
      <w:widowControl/>
      <w:numPr>
        <w:numId w:val="1"/>
      </w:numPr>
      <w:suppressAutoHyphens/>
      <w:spacing w:before="120"/>
      <w:ind w:right="284"/>
      <w:jc w:val="center"/>
      <w:outlineLvl w:val="0"/>
    </w:pPr>
    <w:rPr>
      <w:rFonts w:ascii="Arial" w:hAnsi="Arial"/>
      <w:lang w:val="uk-UA"/>
    </w:rPr>
  </w:style>
  <w:style w:type="paragraph" w:styleId="3">
    <w:name w:val="List 3"/>
    <w:basedOn w:val="a0"/>
    <w:rsid w:val="00495332"/>
    <w:pPr>
      <w:widowControl/>
      <w:numPr>
        <w:ilvl w:val="2"/>
        <w:numId w:val="1"/>
      </w:numPr>
      <w:tabs>
        <w:tab w:val="left" w:pos="993"/>
      </w:tabs>
      <w:spacing w:before="60"/>
      <w:jc w:val="both"/>
    </w:pPr>
    <w:rPr>
      <w:rFonts w:ascii="Arial" w:hAnsi="Arial"/>
      <w:sz w:val="20"/>
      <w:lang w:val="uk-UA"/>
    </w:rPr>
  </w:style>
  <w:style w:type="character" w:customStyle="1" w:styleId="0pt">
    <w:name w:val="Основной текст + Полужирный;Интервал 0 pt"/>
    <w:rsid w:val="00495332"/>
    <w:rPr>
      <w:rFonts w:ascii="Times New Roman" w:eastAsia="Times New Roman" w:hAnsi="Times New Roman" w:cs="Times New Roman"/>
      <w:b/>
      <w:bCs/>
      <w:i w:val="0"/>
      <w:iCs w:val="0"/>
      <w:smallCaps w:val="0"/>
      <w:strike w:val="0"/>
      <w:color w:val="000000"/>
      <w:spacing w:val="6"/>
      <w:w w:val="100"/>
      <w:position w:val="0"/>
      <w:sz w:val="21"/>
      <w:szCs w:val="21"/>
      <w:u w:val="none"/>
      <w:lang w:val="uk-UA"/>
    </w:rPr>
  </w:style>
  <w:style w:type="paragraph" w:customStyle="1" w:styleId="51">
    <w:name w:val="Основной текст5"/>
    <w:basedOn w:val="a0"/>
    <w:uiPriority w:val="99"/>
    <w:qFormat/>
    <w:rsid w:val="00495332"/>
    <w:pPr>
      <w:shd w:val="clear" w:color="auto" w:fill="FFFFFF"/>
      <w:spacing w:before="60" w:line="0" w:lineRule="atLeast"/>
      <w:jc w:val="right"/>
    </w:pPr>
    <w:rPr>
      <w:rFonts w:ascii="Times New Roman" w:hAnsi="Times New Roman"/>
      <w:spacing w:val="2"/>
      <w:sz w:val="21"/>
      <w:szCs w:val="21"/>
    </w:rPr>
  </w:style>
  <w:style w:type="character" w:customStyle="1" w:styleId="rvts23">
    <w:name w:val="rvts23"/>
    <w:rsid w:val="00495332"/>
  </w:style>
  <w:style w:type="paragraph" w:customStyle="1" w:styleId="ParaAttribute215">
    <w:name w:val="ParaAttribute215"/>
    <w:uiPriority w:val="99"/>
    <w:qFormat/>
    <w:rsid w:val="00495332"/>
    <w:pPr>
      <w:widowControl w:val="0"/>
      <w:wordWrap w:val="0"/>
      <w:spacing w:after="0" w:line="240" w:lineRule="auto"/>
      <w:jc w:val="both"/>
    </w:pPr>
    <w:rPr>
      <w:rFonts w:ascii="Times New Roman" w:eastAsia="Batang" w:hAnsi="Times New Roman" w:cs="Times New Roman"/>
      <w:sz w:val="20"/>
      <w:szCs w:val="20"/>
      <w:lang w:eastAsia="uk-UA"/>
    </w:rPr>
  </w:style>
  <w:style w:type="character" w:customStyle="1" w:styleId="CharAttribute224">
    <w:name w:val="CharAttribute224"/>
    <w:rsid w:val="00495332"/>
    <w:rPr>
      <w:rFonts w:ascii="Times New Roman" w:eastAsia="Cambria"/>
      <w:sz w:val="24"/>
    </w:rPr>
  </w:style>
  <w:style w:type="paragraph" w:customStyle="1" w:styleId="StyleZakonu">
    <w:name w:val="StyleZakonu"/>
    <w:basedOn w:val="a0"/>
    <w:qFormat/>
    <w:rsid w:val="00495332"/>
    <w:pPr>
      <w:widowControl/>
      <w:spacing w:after="60" w:line="220" w:lineRule="exact"/>
      <w:ind w:firstLine="284"/>
      <w:jc w:val="both"/>
    </w:pPr>
    <w:rPr>
      <w:rFonts w:ascii="Times New Roman" w:hAnsi="Times New Roman"/>
      <w:sz w:val="20"/>
      <w:lang w:val="uk-UA"/>
    </w:rPr>
  </w:style>
  <w:style w:type="character" w:customStyle="1" w:styleId="NoSpacingChar">
    <w:name w:val="No Spacing Char"/>
    <w:link w:val="19"/>
    <w:locked/>
    <w:rsid w:val="00495332"/>
  </w:style>
  <w:style w:type="paragraph" w:customStyle="1" w:styleId="19">
    <w:name w:val="Без интервала1"/>
    <w:link w:val="NoSpacingChar"/>
    <w:uiPriority w:val="99"/>
    <w:qFormat/>
    <w:rsid w:val="00495332"/>
    <w:pPr>
      <w:spacing w:after="0" w:line="240" w:lineRule="auto"/>
    </w:pPr>
  </w:style>
  <w:style w:type="paragraph" w:customStyle="1" w:styleId="aff5">
    <w:name w:val="Нормальний текст"/>
    <w:basedOn w:val="a0"/>
    <w:uiPriority w:val="99"/>
    <w:qFormat/>
    <w:rsid w:val="00495332"/>
    <w:pPr>
      <w:widowControl/>
      <w:spacing w:before="120"/>
      <w:ind w:firstLine="567"/>
      <w:jc w:val="both"/>
    </w:pPr>
    <w:rPr>
      <w:rFonts w:ascii="Antiqua" w:hAnsi="Antiqua"/>
      <w:sz w:val="26"/>
      <w:lang w:val="uk-UA"/>
    </w:rPr>
  </w:style>
  <w:style w:type="character" w:customStyle="1" w:styleId="Bodytext">
    <w:name w:val="Body text_"/>
    <w:link w:val="Bodytext1"/>
    <w:uiPriority w:val="99"/>
    <w:locked/>
    <w:rsid w:val="00495332"/>
    <w:rPr>
      <w:sz w:val="24"/>
      <w:szCs w:val="24"/>
      <w:shd w:val="clear" w:color="auto" w:fill="FFFFFF"/>
    </w:rPr>
  </w:style>
  <w:style w:type="paragraph" w:customStyle="1" w:styleId="Bodytext1">
    <w:name w:val="Body text1"/>
    <w:basedOn w:val="a0"/>
    <w:link w:val="Bodytext"/>
    <w:uiPriority w:val="99"/>
    <w:qFormat/>
    <w:rsid w:val="00495332"/>
    <w:pPr>
      <w:widowControl/>
      <w:shd w:val="clear" w:color="auto" w:fill="FFFFFF"/>
      <w:spacing w:after="240" w:line="240" w:lineRule="atLeast"/>
      <w:ind w:hanging="460"/>
    </w:pPr>
    <w:rPr>
      <w:rFonts w:asciiTheme="minorHAnsi" w:eastAsiaTheme="minorHAnsi" w:hAnsiTheme="minorHAnsi" w:cstheme="minorBidi"/>
      <w:szCs w:val="24"/>
      <w:lang w:val="uk-UA" w:eastAsia="en-US"/>
    </w:rPr>
  </w:style>
  <w:style w:type="character" w:customStyle="1" w:styleId="rvts11">
    <w:name w:val="rvts11"/>
    <w:rsid w:val="00495332"/>
  </w:style>
  <w:style w:type="paragraph" w:customStyle="1" w:styleId="aff6">
    <w:name w:val="Знак Знак Знак"/>
    <w:basedOn w:val="a0"/>
    <w:uiPriority w:val="99"/>
    <w:qFormat/>
    <w:rsid w:val="00495332"/>
    <w:pPr>
      <w:widowControl/>
    </w:pPr>
    <w:rPr>
      <w:rFonts w:ascii="Verdana" w:hAnsi="Verdana"/>
      <w:sz w:val="20"/>
      <w:lang w:val="en-US" w:eastAsia="en-US"/>
    </w:rPr>
  </w:style>
  <w:style w:type="character" w:customStyle="1" w:styleId="Bodytext7">
    <w:name w:val="Body text7"/>
    <w:uiPriority w:val="99"/>
    <w:rsid w:val="00495332"/>
    <w:rPr>
      <w:rFonts w:ascii="Times New Roman" w:hAnsi="Times New Roman" w:cs="Times New Roman" w:hint="default"/>
      <w:spacing w:val="0"/>
      <w:sz w:val="24"/>
      <w:szCs w:val="24"/>
      <w:u w:val="single"/>
      <w:lang w:bidi="ar-SA"/>
    </w:rPr>
  </w:style>
  <w:style w:type="paragraph" w:customStyle="1" w:styleId="xl154">
    <w:name w:val="xl154"/>
    <w:basedOn w:val="a0"/>
    <w:qFormat/>
    <w:rsid w:val="00495332"/>
    <w:pPr>
      <w:widowControl/>
      <w:pBdr>
        <w:top w:val="dotted" w:sz="4" w:space="0" w:color="000000"/>
        <w:left w:val="single" w:sz="4" w:space="0" w:color="000000"/>
        <w:bottom w:val="dotted" w:sz="4" w:space="0" w:color="000000"/>
        <w:right w:val="single" w:sz="4" w:space="0" w:color="000000"/>
      </w:pBdr>
      <w:spacing w:before="100" w:beforeAutospacing="1" w:after="100" w:afterAutospacing="1"/>
      <w:textAlignment w:val="center"/>
    </w:pPr>
    <w:rPr>
      <w:rFonts w:ascii="Arial" w:hAnsi="Arial" w:cs="Arial"/>
      <w:b/>
      <w:bCs/>
      <w:sz w:val="16"/>
      <w:szCs w:val="16"/>
      <w:lang w:val="uk-UA" w:eastAsia="uk-UA"/>
    </w:rPr>
  </w:style>
  <w:style w:type="character" w:customStyle="1" w:styleId="FontStyle13">
    <w:name w:val="Font Style13"/>
    <w:rsid w:val="00495332"/>
    <w:rPr>
      <w:rFonts w:ascii="Times New Roman" w:hAnsi="Times New Roman"/>
      <w:sz w:val="22"/>
    </w:rPr>
  </w:style>
  <w:style w:type="paragraph" w:customStyle="1" w:styleId="Normal1">
    <w:name w:val="Normal1"/>
    <w:uiPriority w:val="99"/>
    <w:qFormat/>
    <w:rsid w:val="00495332"/>
    <w:pPr>
      <w:widowControl w:val="0"/>
      <w:spacing w:after="0" w:line="240" w:lineRule="auto"/>
    </w:pPr>
    <w:rPr>
      <w:rFonts w:ascii="Times New Roman" w:eastAsia="Times New Roman" w:hAnsi="Times New Roman" w:cs="Times New Roman"/>
      <w:snapToGrid w:val="0"/>
      <w:sz w:val="20"/>
      <w:szCs w:val="20"/>
      <w:lang w:val="ru-RU" w:eastAsia="ru-RU"/>
    </w:rPr>
  </w:style>
  <w:style w:type="paragraph" w:customStyle="1" w:styleId="Web">
    <w:name w:val="Обычный (Web)"/>
    <w:basedOn w:val="a0"/>
    <w:uiPriority w:val="99"/>
    <w:qFormat/>
    <w:rsid w:val="00495332"/>
    <w:pPr>
      <w:suppressAutoHyphens/>
      <w:spacing w:before="280" w:after="280"/>
    </w:pPr>
    <w:rPr>
      <w:rFonts w:ascii="Times New Roman" w:eastAsia="Lucida Sans Unicode" w:hAnsi="Times New Roman"/>
      <w:lang w:eastAsia="uk-UA"/>
    </w:rPr>
  </w:style>
  <w:style w:type="paragraph" w:customStyle="1" w:styleId="tbl-cod">
    <w:name w:val="tbl-cod"/>
    <w:basedOn w:val="a0"/>
    <w:uiPriority w:val="99"/>
    <w:rsid w:val="00495332"/>
    <w:pPr>
      <w:widowControl/>
      <w:spacing w:before="100" w:beforeAutospacing="1" w:after="100" w:afterAutospacing="1"/>
    </w:pPr>
    <w:rPr>
      <w:rFonts w:ascii="Times New Roman" w:hAnsi="Times New Roman"/>
      <w:szCs w:val="24"/>
      <w:lang w:val="uk-UA" w:eastAsia="uk-UA"/>
    </w:rPr>
  </w:style>
  <w:style w:type="paragraph" w:customStyle="1" w:styleId="tbl-txt">
    <w:name w:val="tbl-txt"/>
    <w:basedOn w:val="a0"/>
    <w:uiPriority w:val="99"/>
    <w:rsid w:val="00495332"/>
    <w:pPr>
      <w:widowControl/>
      <w:spacing w:before="100" w:beforeAutospacing="1" w:after="100" w:afterAutospacing="1"/>
    </w:pPr>
    <w:rPr>
      <w:rFonts w:ascii="Times New Roman" w:hAnsi="Times New Roman"/>
      <w:szCs w:val="24"/>
      <w:lang w:val="uk-UA" w:eastAsia="uk-UA"/>
    </w:rPr>
  </w:style>
  <w:style w:type="character" w:styleId="aff7">
    <w:name w:val="endnote reference"/>
    <w:uiPriority w:val="99"/>
    <w:rsid w:val="00495332"/>
    <w:rPr>
      <w:rFonts w:cs="Times New Roman"/>
      <w:vertAlign w:val="superscript"/>
    </w:rPr>
  </w:style>
  <w:style w:type="paragraph" w:customStyle="1" w:styleId="1a">
    <w:name w:val="Обычный1"/>
    <w:uiPriority w:val="99"/>
    <w:qFormat/>
    <w:rsid w:val="00495332"/>
    <w:pPr>
      <w:spacing w:after="0"/>
    </w:pPr>
    <w:rPr>
      <w:rFonts w:ascii="Arial" w:eastAsia="Arial" w:hAnsi="Arial" w:cs="Arial"/>
      <w:color w:val="000000"/>
      <w:lang w:val="ru-RU" w:eastAsia="ru-RU"/>
    </w:rPr>
  </w:style>
  <w:style w:type="character" w:customStyle="1" w:styleId="1b">
    <w:name w:val="Текст концевой сноски Знак1"/>
    <w:rsid w:val="00495332"/>
    <w:rPr>
      <w:rFonts w:eastAsia="Calibri"/>
    </w:rPr>
  </w:style>
  <w:style w:type="paragraph" w:customStyle="1" w:styleId="Preformatted">
    <w:name w:val="Preformatted"/>
    <w:basedOn w:val="a0"/>
    <w:rsid w:val="00495332"/>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lang w:val="uk-UA"/>
    </w:rPr>
  </w:style>
  <w:style w:type="numbering" w:customStyle="1" w:styleId="1c">
    <w:name w:val="Нет списка1"/>
    <w:next w:val="a3"/>
    <w:uiPriority w:val="99"/>
    <w:semiHidden/>
    <w:unhideWhenUsed/>
    <w:rsid w:val="00495332"/>
  </w:style>
  <w:style w:type="paragraph" w:customStyle="1" w:styleId="1d">
    <w:name w:val="Знак Знак1 Знак Знак Знак Знак"/>
    <w:basedOn w:val="a0"/>
    <w:uiPriority w:val="99"/>
    <w:qFormat/>
    <w:rsid w:val="00495332"/>
    <w:pPr>
      <w:widowControl/>
    </w:pPr>
    <w:rPr>
      <w:rFonts w:ascii="Verdana" w:hAnsi="Verdana" w:cs="Verdana"/>
      <w:sz w:val="20"/>
      <w:lang w:val="en-US" w:eastAsia="en-US"/>
    </w:rPr>
  </w:style>
  <w:style w:type="paragraph" w:customStyle="1" w:styleId="61">
    <w:name w:val="Знак Знак6"/>
    <w:basedOn w:val="a0"/>
    <w:uiPriority w:val="99"/>
    <w:rsid w:val="00495332"/>
    <w:pPr>
      <w:widowControl/>
    </w:pPr>
    <w:rPr>
      <w:rFonts w:ascii="Verdana" w:hAnsi="Verdana" w:cs="Verdana"/>
      <w:sz w:val="20"/>
      <w:lang w:val="en-US" w:eastAsia="en-US"/>
    </w:rPr>
  </w:style>
  <w:style w:type="paragraph" w:customStyle="1" w:styleId="NormalWeb1">
    <w:name w:val="Normal (Web)1"/>
    <w:basedOn w:val="a0"/>
    <w:uiPriority w:val="99"/>
    <w:rsid w:val="00495332"/>
    <w:pPr>
      <w:widowControl/>
      <w:suppressAutoHyphens/>
      <w:spacing w:before="28" w:after="28"/>
    </w:pPr>
    <w:rPr>
      <w:rFonts w:ascii="Times New Roman" w:hAnsi="Times New Roman"/>
      <w:kern w:val="1"/>
      <w:szCs w:val="24"/>
      <w:lang w:val="uk-UA" w:eastAsia="ar-SA"/>
    </w:rPr>
  </w:style>
  <w:style w:type="paragraph" w:customStyle="1" w:styleId="aff8">
    <w:name w:val="a"/>
    <w:basedOn w:val="a0"/>
    <w:uiPriority w:val="99"/>
    <w:rsid w:val="00495332"/>
    <w:pPr>
      <w:widowControl/>
      <w:suppressAutoHyphens/>
      <w:spacing w:before="28" w:after="28"/>
    </w:pPr>
    <w:rPr>
      <w:rFonts w:ascii="Times New Roman" w:hAnsi="Times New Roman"/>
      <w:kern w:val="1"/>
      <w:szCs w:val="24"/>
      <w:lang w:eastAsia="ar-SA"/>
    </w:rPr>
  </w:style>
  <w:style w:type="numbering" w:customStyle="1" w:styleId="2a">
    <w:name w:val="Нет списка2"/>
    <w:next w:val="a3"/>
    <w:uiPriority w:val="99"/>
    <w:semiHidden/>
    <w:unhideWhenUsed/>
    <w:rsid w:val="00FB665A"/>
  </w:style>
  <w:style w:type="paragraph" w:customStyle="1" w:styleId="2b">
    <w:name w:val="Без интервала2"/>
    <w:rsid w:val="00FB665A"/>
    <w:pPr>
      <w:spacing w:after="0" w:line="240" w:lineRule="auto"/>
    </w:pPr>
    <w:rPr>
      <w:rFonts w:ascii="Calibri" w:eastAsia="Times New Roman" w:hAnsi="Calibri" w:cs="Times New Roman"/>
      <w:lang w:val="ru-RU"/>
    </w:rPr>
  </w:style>
  <w:style w:type="paragraph" w:customStyle="1" w:styleId="2c">
    <w:name w:val="Абзац списка2"/>
    <w:basedOn w:val="a0"/>
    <w:rsid w:val="00FB665A"/>
    <w:pPr>
      <w:widowControl/>
      <w:spacing w:after="200" w:line="276" w:lineRule="auto"/>
      <w:ind w:left="720"/>
      <w:contextualSpacing/>
    </w:pPr>
    <w:rPr>
      <w:rFonts w:ascii="Calibri" w:eastAsia="Calibri" w:hAnsi="Calibri"/>
      <w:sz w:val="22"/>
      <w:szCs w:val="22"/>
    </w:rPr>
  </w:style>
  <w:style w:type="table" w:customStyle="1" w:styleId="1e">
    <w:name w:val="Сетка таблицы1"/>
    <w:basedOn w:val="a2"/>
    <w:next w:val="aff"/>
    <w:uiPriority w:val="59"/>
    <w:rsid w:val="00FB665A"/>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d">
    <w:name w:val="Обычный2"/>
    <w:rsid w:val="00FB665A"/>
    <w:pPr>
      <w:spacing w:after="0"/>
    </w:pPr>
    <w:rPr>
      <w:rFonts w:ascii="Arial" w:eastAsia="Arial" w:hAnsi="Arial" w:cs="Arial"/>
      <w:color w:val="000000"/>
      <w:lang w:val="ru-RU" w:eastAsia="ru-RU"/>
    </w:rPr>
  </w:style>
  <w:style w:type="numbering" w:customStyle="1" w:styleId="110">
    <w:name w:val="Нет списка11"/>
    <w:next w:val="a3"/>
    <w:uiPriority w:val="99"/>
    <w:semiHidden/>
    <w:unhideWhenUsed/>
    <w:rsid w:val="00FB665A"/>
  </w:style>
  <w:style w:type="numbering" w:customStyle="1" w:styleId="213">
    <w:name w:val="Нет списка21"/>
    <w:next w:val="a3"/>
    <w:uiPriority w:val="99"/>
    <w:semiHidden/>
    <w:unhideWhenUsed/>
    <w:rsid w:val="00FB665A"/>
  </w:style>
  <w:style w:type="paragraph" w:customStyle="1" w:styleId="xl65">
    <w:name w:val="xl65"/>
    <w:basedOn w:val="a0"/>
    <w:rsid w:val="00FB665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66">
    <w:name w:val="xl66"/>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67">
    <w:name w:val="xl67"/>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68">
    <w:name w:val="xl68"/>
    <w:basedOn w:val="a0"/>
    <w:rsid w:val="00FB665A"/>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69">
    <w:name w:val="xl69"/>
    <w:basedOn w:val="a0"/>
    <w:rsid w:val="00FB665A"/>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70">
    <w:name w:val="xl70"/>
    <w:basedOn w:val="a0"/>
    <w:rsid w:val="00FB665A"/>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71">
    <w:name w:val="xl71"/>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28"/>
      <w:szCs w:val="28"/>
      <w:lang w:val="uk-UA" w:eastAsia="uk-UA"/>
    </w:rPr>
  </w:style>
  <w:style w:type="paragraph" w:customStyle="1" w:styleId="xl72">
    <w:name w:val="xl72"/>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73">
    <w:name w:val="xl73"/>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4"/>
      <w:lang w:val="uk-UA" w:eastAsia="uk-UA"/>
    </w:rPr>
  </w:style>
  <w:style w:type="paragraph" w:customStyle="1" w:styleId="xl74">
    <w:name w:val="xl74"/>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75">
    <w:name w:val="xl75"/>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76">
    <w:name w:val="xl76"/>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77">
    <w:name w:val="xl77"/>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78">
    <w:name w:val="xl78"/>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79">
    <w:name w:val="xl79"/>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80">
    <w:name w:val="xl80"/>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81">
    <w:name w:val="xl81"/>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82">
    <w:name w:val="xl82"/>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83">
    <w:name w:val="xl83"/>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84">
    <w:name w:val="xl84"/>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85">
    <w:name w:val="xl85"/>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86">
    <w:name w:val="xl86"/>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87">
    <w:name w:val="xl87"/>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88">
    <w:name w:val="xl88"/>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89">
    <w:name w:val="xl89"/>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Cs w:val="24"/>
      <w:lang w:val="uk-UA" w:eastAsia="uk-UA"/>
    </w:rPr>
  </w:style>
  <w:style w:type="paragraph" w:customStyle="1" w:styleId="xl90">
    <w:name w:val="xl90"/>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8"/>
      <w:szCs w:val="28"/>
      <w:lang w:val="uk-UA" w:eastAsia="uk-UA"/>
    </w:rPr>
  </w:style>
  <w:style w:type="paragraph" w:customStyle="1" w:styleId="xl91">
    <w:name w:val="xl91"/>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8"/>
      <w:szCs w:val="28"/>
      <w:lang w:val="uk-UA" w:eastAsia="uk-UA"/>
    </w:rPr>
  </w:style>
  <w:style w:type="paragraph" w:customStyle="1" w:styleId="xl92">
    <w:name w:val="xl92"/>
    <w:basedOn w:val="a0"/>
    <w:rsid w:val="00FB665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000000"/>
      <w:sz w:val="28"/>
      <w:szCs w:val="28"/>
      <w:lang w:val="uk-UA" w:eastAsia="uk-UA"/>
    </w:rPr>
  </w:style>
  <w:style w:type="paragraph" w:customStyle="1" w:styleId="xl93">
    <w:name w:val="xl93"/>
    <w:basedOn w:val="a0"/>
    <w:rsid w:val="00FB665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94">
    <w:name w:val="xl94"/>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95">
    <w:name w:val="xl95"/>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96">
    <w:name w:val="xl96"/>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97">
    <w:name w:val="xl97"/>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98">
    <w:name w:val="xl98"/>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99">
    <w:name w:val="xl99"/>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00">
    <w:name w:val="xl100"/>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01">
    <w:name w:val="xl101"/>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02">
    <w:name w:val="xl102"/>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03">
    <w:name w:val="xl103"/>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04">
    <w:name w:val="xl104"/>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05">
    <w:name w:val="xl105"/>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06">
    <w:name w:val="xl106"/>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07">
    <w:name w:val="xl107"/>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08">
    <w:name w:val="xl108"/>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09">
    <w:name w:val="xl109"/>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10">
    <w:name w:val="xl110"/>
    <w:basedOn w:val="a0"/>
    <w:rsid w:val="00FB665A"/>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szCs w:val="24"/>
      <w:lang w:val="uk-UA" w:eastAsia="uk-UA"/>
    </w:rPr>
  </w:style>
  <w:style w:type="paragraph" w:customStyle="1" w:styleId="xl111">
    <w:name w:val="xl111"/>
    <w:basedOn w:val="a0"/>
    <w:rsid w:val="00FB665A"/>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12">
    <w:name w:val="xl112"/>
    <w:basedOn w:val="a0"/>
    <w:rsid w:val="00FB665A"/>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13">
    <w:name w:val="xl113"/>
    <w:basedOn w:val="a0"/>
    <w:rsid w:val="00FB665A"/>
    <w:pPr>
      <w:widowControl/>
      <w:pBdr>
        <w:left w:val="single" w:sz="8"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114">
    <w:name w:val="xl114"/>
    <w:basedOn w:val="a0"/>
    <w:rsid w:val="00FB665A"/>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top"/>
    </w:pPr>
    <w:rPr>
      <w:rFonts w:ascii="Times New Roman" w:hAnsi="Times New Roman"/>
      <w:color w:val="000000"/>
      <w:szCs w:val="24"/>
      <w:lang w:val="uk-UA" w:eastAsia="uk-UA"/>
    </w:rPr>
  </w:style>
  <w:style w:type="paragraph" w:customStyle="1" w:styleId="xl115">
    <w:name w:val="xl115"/>
    <w:basedOn w:val="a0"/>
    <w:rsid w:val="00FB665A"/>
    <w:pPr>
      <w:widowControl/>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rFonts w:ascii="Times New Roman" w:hAnsi="Times New Roman"/>
      <w:color w:val="000000"/>
      <w:szCs w:val="24"/>
      <w:lang w:val="uk-UA" w:eastAsia="uk-UA"/>
    </w:rPr>
  </w:style>
  <w:style w:type="numbering" w:customStyle="1" w:styleId="3e">
    <w:name w:val="Нет списка3"/>
    <w:next w:val="a3"/>
    <w:uiPriority w:val="99"/>
    <w:semiHidden/>
    <w:unhideWhenUsed/>
    <w:rsid w:val="00DF1382"/>
  </w:style>
  <w:style w:type="numbering" w:customStyle="1" w:styleId="122">
    <w:name w:val="Нет списка12"/>
    <w:next w:val="a3"/>
    <w:uiPriority w:val="99"/>
    <w:semiHidden/>
    <w:rsid w:val="00DF1382"/>
  </w:style>
  <w:style w:type="paragraph" w:customStyle="1" w:styleId="xl116">
    <w:name w:val="xl116"/>
    <w:basedOn w:val="a0"/>
    <w:rsid w:val="00DF1382"/>
    <w:pPr>
      <w:widowControl/>
      <w:pBdr>
        <w:left w:val="single" w:sz="8" w:space="0" w:color="auto"/>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17">
    <w:name w:val="xl117"/>
    <w:basedOn w:val="a0"/>
    <w:rsid w:val="00DF1382"/>
    <w:pPr>
      <w:widowControl/>
      <w:pBdr>
        <w:left w:val="single" w:sz="8" w:space="0" w:color="auto"/>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18">
    <w:name w:val="xl118"/>
    <w:basedOn w:val="a0"/>
    <w:rsid w:val="00DF1382"/>
    <w:pPr>
      <w:widowControl/>
      <w:pBdr>
        <w:left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19">
    <w:name w:val="xl119"/>
    <w:basedOn w:val="a0"/>
    <w:rsid w:val="00DF1382"/>
    <w:pPr>
      <w:widowControl/>
      <w:pBdr>
        <w:left w:val="single" w:sz="4" w:space="0" w:color="auto"/>
        <w:right w:val="single" w:sz="8"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20">
    <w:name w:val="xl120"/>
    <w:basedOn w:val="a0"/>
    <w:rsid w:val="00DF1382"/>
    <w:pPr>
      <w:widowControl/>
      <w:pBdr>
        <w:left w:val="single" w:sz="8" w:space="0" w:color="auto"/>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21">
    <w:name w:val="xl121"/>
    <w:basedOn w:val="a0"/>
    <w:rsid w:val="00DF1382"/>
    <w:pPr>
      <w:widowControl/>
      <w:spacing w:before="100" w:beforeAutospacing="1" w:after="100" w:afterAutospacing="1"/>
      <w:textAlignment w:val="top"/>
    </w:pPr>
    <w:rPr>
      <w:rFonts w:ascii="Times New Roman" w:hAnsi="Times New Roman"/>
      <w:color w:val="000000"/>
      <w:szCs w:val="24"/>
    </w:rPr>
  </w:style>
  <w:style w:type="paragraph" w:customStyle="1" w:styleId="xl122">
    <w:name w:val="xl122"/>
    <w:basedOn w:val="a0"/>
    <w:rsid w:val="00DF1382"/>
    <w:pPr>
      <w:widowControl/>
      <w:pBdr>
        <w:top w:val="single" w:sz="8"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23">
    <w:name w:val="xl123"/>
    <w:basedOn w:val="a0"/>
    <w:rsid w:val="00DF1382"/>
    <w:pPr>
      <w:widowControl/>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24">
    <w:name w:val="xl124"/>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25">
    <w:name w:val="xl125"/>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26">
    <w:name w:val="xl126"/>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27">
    <w:name w:val="xl127"/>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28">
    <w:name w:val="xl128"/>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29">
    <w:name w:val="xl129"/>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30">
    <w:name w:val="xl130"/>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31">
    <w:name w:val="xl131"/>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32">
    <w:name w:val="xl132"/>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33">
    <w:name w:val="xl133"/>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34">
    <w:name w:val="xl134"/>
    <w:basedOn w:val="a0"/>
    <w:rsid w:val="00DF1382"/>
    <w:pPr>
      <w:widowControl/>
      <w:pBdr>
        <w:top w:val="single" w:sz="8" w:space="0" w:color="auto"/>
        <w:bottom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35">
    <w:name w:val="xl135"/>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36">
    <w:name w:val="xl136"/>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37">
    <w:name w:val="xl137"/>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38">
    <w:name w:val="xl138"/>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39">
    <w:name w:val="xl139"/>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40">
    <w:name w:val="xl140"/>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41">
    <w:name w:val="xl141"/>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42">
    <w:name w:val="xl142"/>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43">
    <w:name w:val="xl143"/>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44">
    <w:name w:val="xl144"/>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45">
    <w:name w:val="xl145"/>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46">
    <w:name w:val="xl146"/>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47">
    <w:name w:val="xl147"/>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48">
    <w:name w:val="xl148"/>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49">
    <w:name w:val="xl149"/>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50">
    <w:name w:val="xl150"/>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51">
    <w:name w:val="xl151"/>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52">
    <w:name w:val="xl152"/>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53">
    <w:name w:val="xl153"/>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55">
    <w:name w:val="xl155"/>
    <w:basedOn w:val="a0"/>
    <w:rsid w:val="00DF1382"/>
    <w:pPr>
      <w:widowControl/>
      <w:pBdr>
        <w:lef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paragraph" w:customStyle="1" w:styleId="xl156">
    <w:name w:val="xl156"/>
    <w:basedOn w:val="a0"/>
    <w:rsid w:val="00DF1382"/>
    <w:pPr>
      <w:widowControl/>
      <w:spacing w:before="100" w:beforeAutospacing="1" w:after="100" w:afterAutospacing="1"/>
      <w:jc w:val="center"/>
      <w:textAlignment w:val="center"/>
    </w:pPr>
    <w:rPr>
      <w:rFonts w:ascii="Times New Roman" w:hAnsi="Times New Roman"/>
      <w:color w:val="000000"/>
      <w:szCs w:val="24"/>
    </w:rPr>
  </w:style>
  <w:style w:type="paragraph" w:customStyle="1" w:styleId="xl157">
    <w:name w:val="xl157"/>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rPr>
  </w:style>
  <w:style w:type="paragraph" w:customStyle="1" w:styleId="xl158">
    <w:name w:val="xl158"/>
    <w:basedOn w:val="a0"/>
    <w:rsid w:val="00DF1382"/>
    <w:pPr>
      <w:widowControl/>
      <w:spacing w:before="100" w:beforeAutospacing="1" w:after="100" w:afterAutospacing="1"/>
      <w:jc w:val="center"/>
      <w:textAlignment w:val="center"/>
    </w:pPr>
    <w:rPr>
      <w:rFonts w:ascii="Times New Roman" w:hAnsi="Times New Roman"/>
      <w:color w:val="000000"/>
      <w:szCs w:val="24"/>
      <w:u w:val="single"/>
    </w:rPr>
  </w:style>
  <w:style w:type="paragraph" w:customStyle="1" w:styleId="xl159">
    <w:name w:val="xl159"/>
    <w:basedOn w:val="a0"/>
    <w:rsid w:val="00DF1382"/>
    <w:pPr>
      <w:widowControl/>
      <w:pBdr>
        <w:right w:val="single" w:sz="4" w:space="0" w:color="auto"/>
      </w:pBdr>
      <w:spacing w:before="100" w:beforeAutospacing="1" w:after="100" w:afterAutospacing="1"/>
      <w:jc w:val="center"/>
      <w:textAlignment w:val="center"/>
    </w:pPr>
    <w:rPr>
      <w:rFonts w:ascii="Times New Roman" w:hAnsi="Times New Roman"/>
      <w:color w:val="000000"/>
      <w:szCs w:val="24"/>
      <w:u w:val="single"/>
    </w:rPr>
  </w:style>
  <w:style w:type="numbering" w:customStyle="1" w:styleId="111">
    <w:name w:val="Нет списка111"/>
    <w:next w:val="a3"/>
    <w:uiPriority w:val="99"/>
    <w:semiHidden/>
    <w:unhideWhenUsed/>
    <w:rsid w:val="00DF1382"/>
  </w:style>
  <w:style w:type="table" w:customStyle="1" w:styleId="112">
    <w:name w:val="Сетка таблицы11"/>
    <w:basedOn w:val="a2"/>
    <w:next w:val="aff"/>
    <w:rsid w:val="00DF1382"/>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2">
    <w:name w:val="No Spacing Char2"/>
    <w:link w:val="1f"/>
    <w:locked/>
    <w:rsid w:val="001E2F72"/>
    <w:rPr>
      <w:rFonts w:ascii="Calibri" w:hAnsi="Calibri"/>
    </w:rPr>
  </w:style>
  <w:style w:type="paragraph" w:customStyle="1" w:styleId="1f">
    <w:name w:val="Без інтервалів1"/>
    <w:link w:val="NoSpacingChar2"/>
    <w:rsid w:val="001E2F72"/>
    <w:pPr>
      <w:spacing w:after="0" w:line="240" w:lineRule="auto"/>
    </w:pPr>
    <w:rPr>
      <w:rFonts w:ascii="Calibri" w:hAnsi="Calibri"/>
    </w:rPr>
  </w:style>
  <w:style w:type="paragraph" w:customStyle="1" w:styleId="113">
    <w:name w:val="Без интервала11"/>
    <w:rsid w:val="001E2F72"/>
    <w:pPr>
      <w:spacing w:after="0" w:line="240" w:lineRule="auto"/>
    </w:pPr>
    <w:rPr>
      <w:rFonts w:ascii="Times New Roman" w:eastAsia="Times New Roman" w:hAnsi="Times New Roman" w:cs="Times New Roman"/>
      <w:szCs w:val="20"/>
    </w:rPr>
  </w:style>
  <w:style w:type="character" w:customStyle="1" w:styleId="1f0">
    <w:name w:val="Нижній колонтитул Знак1"/>
    <w:basedOn w:val="a1"/>
    <w:uiPriority w:val="99"/>
    <w:semiHidden/>
    <w:rsid w:val="004D41F4"/>
    <w:rPr>
      <w:rFonts w:ascii="Times New Roman" w:eastAsia="Calibri" w:hAnsi="Times New Roman" w:cs="Times New Roman"/>
      <w:sz w:val="24"/>
      <w:szCs w:val="24"/>
      <w:lang w:val="ru-RU" w:eastAsia="ru-RU"/>
    </w:rPr>
  </w:style>
  <w:style w:type="character" w:customStyle="1" w:styleId="311">
    <w:name w:val="Основний текст 3 Знак1"/>
    <w:basedOn w:val="a1"/>
    <w:uiPriority w:val="99"/>
    <w:semiHidden/>
    <w:rsid w:val="004D41F4"/>
    <w:rPr>
      <w:rFonts w:ascii="Times New Roman" w:eastAsia="Calibri" w:hAnsi="Times New Roman" w:cs="Times New Roman"/>
      <w:sz w:val="16"/>
      <w:szCs w:val="16"/>
      <w:lang w:val="ru-RU" w:eastAsia="ru-RU"/>
    </w:rPr>
  </w:style>
  <w:style w:type="character" w:customStyle="1" w:styleId="214">
    <w:name w:val="Основний текст з відступом 2 Знак1"/>
    <w:basedOn w:val="a1"/>
    <w:uiPriority w:val="99"/>
    <w:semiHidden/>
    <w:rsid w:val="004D41F4"/>
    <w:rPr>
      <w:rFonts w:ascii="Times New Roman" w:eastAsia="Calibri" w:hAnsi="Times New Roman" w:cs="Times New Roman"/>
      <w:sz w:val="24"/>
      <w:szCs w:val="24"/>
      <w:lang w:val="ru-RU" w:eastAsia="ru-RU"/>
    </w:rPr>
  </w:style>
  <w:style w:type="character" w:customStyle="1" w:styleId="1f1">
    <w:name w:val="Текст у виносці Знак1"/>
    <w:basedOn w:val="a1"/>
    <w:uiPriority w:val="99"/>
    <w:semiHidden/>
    <w:rsid w:val="004D41F4"/>
    <w:rPr>
      <w:rFonts w:ascii="Segoe UI" w:eastAsia="Calibri" w:hAnsi="Segoe UI" w:cs="Segoe UI"/>
      <w:sz w:val="18"/>
      <w:szCs w:val="18"/>
      <w:lang w:val="ru-RU" w:eastAsia="ru-RU"/>
    </w:rPr>
  </w:style>
  <w:style w:type="paragraph" w:customStyle="1" w:styleId="Pa8">
    <w:name w:val="Pa8"/>
    <w:basedOn w:val="a0"/>
    <w:next w:val="a0"/>
    <w:uiPriority w:val="99"/>
    <w:rsid w:val="004D41F4"/>
    <w:pPr>
      <w:widowControl/>
      <w:autoSpaceDE w:val="0"/>
      <w:autoSpaceDN w:val="0"/>
      <w:adjustRightInd w:val="0"/>
      <w:spacing w:line="180" w:lineRule="atLeast"/>
    </w:pPr>
    <w:rPr>
      <w:rFonts w:ascii="Myriad Pro" w:eastAsia="Calibri" w:hAnsi="Myriad Pro"/>
      <w:szCs w:val="24"/>
      <w:lang w:val="uk-UA" w:eastAsia="en-US"/>
    </w:rPr>
  </w:style>
  <w:style w:type="paragraph" w:customStyle="1" w:styleId="Pa6">
    <w:name w:val="Pa6"/>
    <w:basedOn w:val="a0"/>
    <w:next w:val="a0"/>
    <w:uiPriority w:val="99"/>
    <w:rsid w:val="004D41F4"/>
    <w:pPr>
      <w:widowControl/>
      <w:autoSpaceDE w:val="0"/>
      <w:autoSpaceDN w:val="0"/>
      <w:adjustRightInd w:val="0"/>
      <w:spacing w:line="180" w:lineRule="atLeast"/>
    </w:pPr>
    <w:rPr>
      <w:rFonts w:ascii="Myriad Pro" w:eastAsia="Calibri" w:hAnsi="Myriad Pro"/>
      <w:szCs w:val="24"/>
      <w:lang w:val="uk-UA" w:eastAsia="en-US"/>
    </w:rPr>
  </w:style>
  <w:style w:type="character" w:customStyle="1" w:styleId="1f2">
    <w:name w:val="Назва Знак1"/>
    <w:uiPriority w:val="10"/>
    <w:rsid w:val="004D41F4"/>
    <w:rPr>
      <w:rFonts w:ascii="Calibri Light" w:eastAsia="Times New Roman" w:hAnsi="Calibri Light" w:cs="Times New Roman" w:hint="default"/>
      <w:spacing w:val="-10"/>
      <w:kern w:val="28"/>
      <w:sz w:val="56"/>
      <w:szCs w:val="56"/>
    </w:rPr>
  </w:style>
  <w:style w:type="numbering" w:customStyle="1" w:styleId="1f3">
    <w:name w:val="Немає списку1"/>
    <w:next w:val="a3"/>
    <w:uiPriority w:val="99"/>
    <w:semiHidden/>
    <w:rsid w:val="004D41F4"/>
  </w:style>
  <w:style w:type="character" w:customStyle="1" w:styleId="215">
    <w:name w:val="Основний текст 2 Знак1"/>
    <w:basedOn w:val="a1"/>
    <w:uiPriority w:val="99"/>
    <w:semiHidden/>
    <w:rsid w:val="004D41F4"/>
  </w:style>
  <w:style w:type="paragraph" w:customStyle="1" w:styleId="3f">
    <w:name w:val="Без интервала3"/>
    <w:rsid w:val="004D41F4"/>
    <w:pPr>
      <w:spacing w:after="0" w:line="240" w:lineRule="auto"/>
    </w:pPr>
    <w:rPr>
      <w:rFonts w:ascii="Calibri" w:eastAsia="Times New Roman" w:hAnsi="Calibri" w:cs="Times New Roman"/>
      <w:lang w:val="ru-RU"/>
    </w:rPr>
  </w:style>
  <w:style w:type="paragraph" w:customStyle="1" w:styleId="3f0">
    <w:name w:val="Абзац списка3"/>
    <w:basedOn w:val="a0"/>
    <w:rsid w:val="004D41F4"/>
    <w:pPr>
      <w:widowControl/>
      <w:spacing w:after="200" w:line="276" w:lineRule="auto"/>
      <w:ind w:left="720"/>
      <w:contextualSpacing/>
    </w:pPr>
    <w:rPr>
      <w:rFonts w:ascii="Calibri" w:eastAsia="Calibri" w:hAnsi="Calibri"/>
      <w:sz w:val="22"/>
      <w:szCs w:val="22"/>
    </w:rPr>
  </w:style>
  <w:style w:type="paragraph" w:customStyle="1" w:styleId="msonormal0">
    <w:name w:val="msonormal"/>
    <w:basedOn w:val="a0"/>
    <w:rsid w:val="004D41F4"/>
    <w:pPr>
      <w:widowControl/>
      <w:spacing w:before="100" w:beforeAutospacing="1" w:after="100" w:afterAutospacing="1"/>
    </w:pPr>
    <w:rPr>
      <w:rFonts w:ascii="Times New Roman" w:hAnsi="Times New Roman"/>
      <w:szCs w:val="24"/>
      <w:lang w:val="uk-UA" w:eastAsia="uk-UA"/>
    </w:rPr>
  </w:style>
  <w:style w:type="paragraph" w:customStyle="1" w:styleId="xl63">
    <w:name w:val="xl63"/>
    <w:basedOn w:val="a0"/>
    <w:rsid w:val="004D41F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uk-UA" w:eastAsia="uk-UA"/>
    </w:rPr>
  </w:style>
  <w:style w:type="paragraph" w:customStyle="1" w:styleId="xl64">
    <w:name w:val="xl64"/>
    <w:basedOn w:val="a0"/>
    <w:rsid w:val="004D41F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Cs w:val="24"/>
      <w:lang w:val="uk-UA" w:eastAsia="uk-UA"/>
    </w:rPr>
  </w:style>
  <w:style w:type="paragraph" w:customStyle="1" w:styleId="NoSpacing1">
    <w:name w:val="No Spacing1"/>
    <w:rsid w:val="004D41F4"/>
    <w:pPr>
      <w:spacing w:after="0" w:line="240" w:lineRule="auto"/>
    </w:pPr>
    <w:rPr>
      <w:rFonts w:ascii="Calibri" w:eastAsia="Calibri" w:hAnsi="Calibri" w:cs="Times New Roman"/>
    </w:rPr>
  </w:style>
  <w:style w:type="paragraph" w:customStyle="1" w:styleId="44">
    <w:name w:val="Абзац списка4"/>
    <w:basedOn w:val="a0"/>
    <w:rsid w:val="00E8196B"/>
    <w:pPr>
      <w:widowControl/>
      <w:suppressAutoHyphens/>
      <w:spacing w:after="200"/>
      <w:ind w:left="720"/>
      <w:contextualSpacing/>
    </w:pPr>
    <w:rPr>
      <w:rFonts w:ascii="Times New Roman" w:hAnsi="Times New Roman"/>
      <w:color w:val="00000A"/>
      <w:szCs w:val="24"/>
      <w:lang w:val="uk-UA" w:eastAsia="zh-CN"/>
    </w:rPr>
  </w:style>
  <w:style w:type="paragraph" w:customStyle="1" w:styleId="Default">
    <w:name w:val="Default"/>
    <w:rsid w:val="006D1526"/>
    <w:pPr>
      <w:suppressAutoHyphens/>
      <w:spacing w:after="0" w:line="240" w:lineRule="auto"/>
    </w:pPr>
    <w:rPr>
      <w:rFonts w:ascii="Times New Roman" w:eastAsia="Calibri" w:hAnsi="Times New Roman" w:cs="Times New Roman"/>
      <w:color w:val="000000"/>
      <w:sz w:val="24"/>
      <w:szCs w:val="24"/>
      <w:lang w:eastAsia="uk-UA"/>
    </w:rPr>
  </w:style>
  <w:style w:type="paragraph" w:customStyle="1" w:styleId="1f4">
    <w:name w:val="Знак Знак1"/>
    <w:basedOn w:val="a0"/>
    <w:qFormat/>
    <w:rsid w:val="00C17407"/>
    <w:pPr>
      <w:widowControl/>
    </w:pPr>
    <w:rPr>
      <w:rFonts w:ascii="Verdana" w:hAnsi="Verdana" w:cs="Verdana"/>
      <w:sz w:val="20"/>
      <w:lang w:val="en-US" w:eastAsia="en-US"/>
    </w:rPr>
  </w:style>
  <w:style w:type="character" w:customStyle="1" w:styleId="ac">
    <w:name w:val="Абзац списка Знак"/>
    <w:aliases w:val="Elenco Normale Знак,List Paragraph Знак,Список уровня 2 Знак,название табл/рис Знак,Chapter10 Знак,EBRD List Знак,CA bullets Знак,Details Знак,Заголовок 1.1 Знак,AC List 01 Знак,Number Bullets Знак,List Paragraph (numbered (a)) Знак"/>
    <w:basedOn w:val="a1"/>
    <w:link w:val="ab"/>
    <w:uiPriority w:val="34"/>
    <w:qFormat/>
    <w:locked/>
    <w:rsid w:val="00B53D01"/>
    <w:rPr>
      <w:rFonts w:ascii="Times New Roman CYR" w:eastAsia="Times New Roman" w:hAnsi="Times New Roman CYR" w:cs="Times New Roman"/>
      <w:sz w:val="24"/>
      <w:szCs w:val="20"/>
      <w:lang w:val="ru-RU" w:eastAsia="ru-RU"/>
    </w:rPr>
  </w:style>
  <w:style w:type="paragraph" w:styleId="aff9">
    <w:name w:val="Plain Text"/>
    <w:basedOn w:val="a0"/>
    <w:link w:val="affa"/>
    <w:unhideWhenUsed/>
    <w:rsid w:val="001C72E4"/>
    <w:pPr>
      <w:widowControl/>
    </w:pPr>
    <w:rPr>
      <w:rFonts w:ascii="Courier New" w:hAnsi="Courier New"/>
      <w:sz w:val="20"/>
      <w:lang w:val="x-none" w:eastAsia="x-none"/>
    </w:rPr>
  </w:style>
  <w:style w:type="character" w:customStyle="1" w:styleId="affa">
    <w:name w:val="Текст Знак"/>
    <w:basedOn w:val="a1"/>
    <w:link w:val="aff9"/>
    <w:rsid w:val="001C72E4"/>
    <w:rPr>
      <w:rFonts w:ascii="Courier New" w:eastAsia="Times New Roman" w:hAnsi="Courier New" w:cs="Times New Roman"/>
      <w:sz w:val="20"/>
      <w:szCs w:val="20"/>
      <w:lang w:val="x-none" w:eastAsia="x-none"/>
    </w:rPr>
  </w:style>
  <w:style w:type="character" w:customStyle="1" w:styleId="tlid-translation">
    <w:name w:val="tlid-translation"/>
    <w:rsid w:val="005475C4"/>
  </w:style>
  <w:style w:type="paragraph" w:customStyle="1" w:styleId="2e">
    <w:name w:val="Основной текст (2)"/>
    <w:basedOn w:val="a0"/>
    <w:rsid w:val="005475C4"/>
    <w:pPr>
      <w:shd w:val="clear" w:color="auto" w:fill="FFFFFF"/>
      <w:spacing w:before="300" w:line="274" w:lineRule="exact"/>
      <w:jc w:val="both"/>
    </w:pPr>
    <w:rPr>
      <w:rFonts w:asciiTheme="minorHAnsi" w:eastAsiaTheme="minorHAnsi" w:hAnsiTheme="minorHAnsi" w:cstheme="minorBidi"/>
      <w:sz w:val="22"/>
      <w:szCs w:val="22"/>
      <w:lang w:val="uk-UA" w:eastAsia="en-US"/>
    </w:rPr>
  </w:style>
  <w:style w:type="character" w:customStyle="1" w:styleId="90">
    <w:name w:val="Заголовок 9 Знак"/>
    <w:basedOn w:val="a1"/>
    <w:link w:val="9"/>
    <w:semiHidden/>
    <w:rsid w:val="0081123E"/>
    <w:rPr>
      <w:rFonts w:asciiTheme="majorHAnsi" w:eastAsiaTheme="majorEastAsia" w:hAnsiTheme="majorHAnsi" w:cstheme="majorBidi"/>
      <w:i/>
      <w:iCs/>
      <w:color w:val="404040" w:themeColor="text1" w:themeTint="BF"/>
      <w:sz w:val="20"/>
      <w:szCs w:val="20"/>
      <w:lang w:val="ru-RU" w:eastAsia="ru-RU"/>
    </w:rPr>
  </w:style>
  <w:style w:type="character" w:customStyle="1" w:styleId="affb">
    <w:name w:val="Подзаголовок Знак"/>
    <w:basedOn w:val="a1"/>
    <w:link w:val="affc"/>
    <w:locked/>
    <w:rsid w:val="0081123E"/>
    <w:rPr>
      <w:rFonts w:ascii="Times New Roman" w:eastAsia="Times New Roman" w:hAnsi="Times New Roman" w:cs="Times New Roman"/>
      <w:b/>
      <w:noProof/>
      <w:sz w:val="24"/>
      <w:szCs w:val="24"/>
      <w:lang w:val="en-GB"/>
    </w:rPr>
  </w:style>
  <w:style w:type="character" w:customStyle="1" w:styleId="affd">
    <w:name w:val="Схема документа Знак"/>
    <w:basedOn w:val="a1"/>
    <w:link w:val="affe"/>
    <w:semiHidden/>
    <w:locked/>
    <w:rsid w:val="0081123E"/>
    <w:rPr>
      <w:rFonts w:ascii="Tahoma" w:eastAsia="Times New Roman" w:hAnsi="Tahoma" w:cs="Tahoma"/>
      <w:sz w:val="20"/>
      <w:szCs w:val="20"/>
      <w:lang w:eastAsia="ru-RU"/>
    </w:rPr>
  </w:style>
  <w:style w:type="paragraph" w:customStyle="1" w:styleId="afff">
    <w:name w:val="Знак Знак"/>
    <w:basedOn w:val="a0"/>
    <w:uiPriority w:val="99"/>
    <w:qFormat/>
    <w:rsid w:val="0081123E"/>
    <w:pPr>
      <w:widowControl/>
    </w:pPr>
    <w:rPr>
      <w:rFonts w:ascii="Verdana" w:hAnsi="Verdana" w:cs="Verdana"/>
      <w:sz w:val="20"/>
      <w:lang w:val="en-US" w:eastAsia="en-US"/>
    </w:rPr>
  </w:style>
  <w:style w:type="paragraph" w:customStyle="1" w:styleId="afff0">
    <w:name w:val="Знак"/>
    <w:basedOn w:val="a0"/>
    <w:uiPriority w:val="99"/>
    <w:qFormat/>
    <w:rsid w:val="0081123E"/>
    <w:pPr>
      <w:widowControl/>
    </w:pPr>
    <w:rPr>
      <w:rFonts w:ascii="Verdana" w:hAnsi="Verdana" w:cs="Verdana"/>
      <w:sz w:val="20"/>
      <w:lang w:val="en-US" w:eastAsia="en-US"/>
    </w:rPr>
  </w:style>
  <w:style w:type="paragraph" w:customStyle="1" w:styleId="2f">
    <w:name w:val="Знак2"/>
    <w:basedOn w:val="a0"/>
    <w:uiPriority w:val="99"/>
    <w:qFormat/>
    <w:rsid w:val="0081123E"/>
    <w:pPr>
      <w:widowControl/>
    </w:pPr>
    <w:rPr>
      <w:rFonts w:ascii="Verdana" w:hAnsi="Verdana"/>
      <w:sz w:val="20"/>
      <w:lang w:val="en-US" w:eastAsia="en-US"/>
    </w:rPr>
  </w:style>
  <w:style w:type="paragraph" w:customStyle="1" w:styleId="FR1">
    <w:name w:val="FR1"/>
    <w:uiPriority w:val="99"/>
    <w:qFormat/>
    <w:rsid w:val="0081123E"/>
    <w:pPr>
      <w:widowControl w:val="0"/>
      <w:snapToGrid w:val="0"/>
      <w:spacing w:after="0" w:line="240" w:lineRule="auto"/>
      <w:ind w:left="40"/>
      <w:jc w:val="both"/>
    </w:pPr>
    <w:rPr>
      <w:rFonts w:ascii="Times New Roman" w:eastAsia="Times New Roman" w:hAnsi="Times New Roman" w:cs="Times New Roman"/>
      <w:sz w:val="20"/>
      <w:szCs w:val="20"/>
    </w:rPr>
  </w:style>
  <w:style w:type="paragraph" w:customStyle="1" w:styleId="ParagraphStyle">
    <w:name w:val="Paragraph Style"/>
    <w:uiPriority w:val="99"/>
    <w:qFormat/>
    <w:rsid w:val="0081123E"/>
    <w:pPr>
      <w:autoSpaceDE w:val="0"/>
      <w:autoSpaceDN w:val="0"/>
      <w:adjustRightInd w:val="0"/>
      <w:spacing w:after="0" w:line="240" w:lineRule="auto"/>
    </w:pPr>
    <w:rPr>
      <w:rFonts w:ascii="Courier New" w:eastAsia="Times New Roman" w:hAnsi="Courier New" w:cs="Times New Roman"/>
      <w:sz w:val="24"/>
      <w:szCs w:val="24"/>
      <w:lang w:val="ru-RU" w:eastAsia="ru-RU"/>
    </w:rPr>
  </w:style>
  <w:style w:type="paragraph" w:customStyle="1" w:styleId="1f5">
    <w:name w:val="1"/>
    <w:basedOn w:val="a0"/>
    <w:uiPriority w:val="99"/>
    <w:qFormat/>
    <w:rsid w:val="0081123E"/>
    <w:pPr>
      <w:widowControl/>
    </w:pPr>
    <w:rPr>
      <w:rFonts w:ascii="Verdana" w:hAnsi="Verdana" w:cs="Verdana"/>
      <w:sz w:val="20"/>
      <w:lang w:val="en-US" w:eastAsia="en-US"/>
    </w:rPr>
  </w:style>
  <w:style w:type="paragraph" w:customStyle="1" w:styleId="afff1">
    <w:name w:val="Содержимое таблицы"/>
    <w:basedOn w:val="a0"/>
    <w:uiPriority w:val="99"/>
    <w:qFormat/>
    <w:rsid w:val="0081123E"/>
    <w:pPr>
      <w:suppressLineNumbers/>
      <w:suppressAutoHyphens/>
    </w:pPr>
    <w:rPr>
      <w:rFonts w:ascii="Times New Roman" w:eastAsia="Lucida Sans Unicode" w:hAnsi="Times New Roman" w:cs="Tahoma"/>
      <w:szCs w:val="24"/>
      <w:lang w:val="uk-UA" w:bidi="ru-RU"/>
    </w:rPr>
  </w:style>
  <w:style w:type="paragraph" w:customStyle="1" w:styleId="114">
    <w:name w:val="Знак Знак Знак Знак Знак Знак Знак Знак Знак Знак Знак Знак Знак Знак Знак1 Знак Знак Знак Знак Знак Знак Знак Знак Знак Знак Знак Знак Знак Знак Знак1 Знак Знак Знак Знак Знак"/>
    <w:basedOn w:val="a0"/>
    <w:uiPriority w:val="99"/>
    <w:qFormat/>
    <w:rsid w:val="0081123E"/>
    <w:pPr>
      <w:widowControl/>
    </w:pPr>
    <w:rPr>
      <w:rFonts w:ascii="Verdana" w:hAnsi="Verdana" w:cs="Verdana"/>
      <w:szCs w:val="24"/>
      <w:lang w:val="en-US" w:eastAsia="en-US"/>
    </w:rPr>
  </w:style>
  <w:style w:type="paragraph" w:customStyle="1" w:styleId="1f6">
    <w:name w:val="Знак Знак1 Знак Знак"/>
    <w:basedOn w:val="a0"/>
    <w:uiPriority w:val="99"/>
    <w:qFormat/>
    <w:rsid w:val="0081123E"/>
    <w:pPr>
      <w:widowControl/>
    </w:pPr>
    <w:rPr>
      <w:rFonts w:ascii="Verdana" w:hAnsi="Verdana" w:cs="Verdana"/>
      <w:sz w:val="20"/>
      <w:lang w:val="en-US" w:eastAsia="en-US"/>
    </w:rPr>
  </w:style>
  <w:style w:type="paragraph" w:customStyle="1" w:styleId="CharChar">
    <w:name w:val="Char Знак Знак Char Знак Знак Знак Знак Знак Знак Знак Знак Знак Знак Знак Знак Знак"/>
    <w:basedOn w:val="a0"/>
    <w:uiPriority w:val="99"/>
    <w:qFormat/>
    <w:rsid w:val="0081123E"/>
    <w:pPr>
      <w:widowControl/>
    </w:pPr>
    <w:rPr>
      <w:rFonts w:ascii="Verdana" w:hAnsi="Verdana" w:cs="Verdana"/>
      <w:sz w:val="20"/>
      <w:lang w:val="en-US" w:eastAsia="en-US"/>
    </w:rPr>
  </w:style>
  <w:style w:type="paragraph" w:customStyle="1" w:styleId="afff2">
    <w:name w:val="Знак Знак Знак Знак Знак Знак"/>
    <w:basedOn w:val="a0"/>
    <w:uiPriority w:val="99"/>
    <w:qFormat/>
    <w:rsid w:val="0081123E"/>
    <w:pPr>
      <w:widowControl/>
    </w:pPr>
    <w:rPr>
      <w:rFonts w:ascii="Verdana" w:eastAsia="Calibri" w:hAnsi="Verdana" w:cs="Verdana"/>
      <w:sz w:val="20"/>
      <w:lang w:val="en-US" w:eastAsia="en-US"/>
    </w:rPr>
  </w:style>
  <w:style w:type="character" w:customStyle="1" w:styleId="11110AufzhlungPunkteChar">
    <w:name w:val="111_10_Aufzählung (Punkte) Char"/>
    <w:link w:val="11110AufzhlungPunkte"/>
    <w:locked/>
    <w:rsid w:val="0081123E"/>
    <w:rPr>
      <w:rFonts w:ascii="CorpoS" w:hAnsi="CorpoS"/>
      <w:color w:val="000000"/>
      <w:sz w:val="16"/>
      <w:lang w:val="en-GB" w:eastAsia="de-DE"/>
    </w:rPr>
  </w:style>
  <w:style w:type="paragraph" w:customStyle="1" w:styleId="11110AufzhlungPunkte">
    <w:name w:val="111_10_Aufzählung (Punkte)"/>
    <w:basedOn w:val="a0"/>
    <w:link w:val="11110AufzhlungPunkteChar"/>
    <w:qFormat/>
    <w:rsid w:val="0081123E"/>
    <w:pPr>
      <w:numPr>
        <w:numId w:val="2"/>
      </w:numPr>
      <w:tabs>
        <w:tab w:val="clear" w:pos="360"/>
        <w:tab w:val="left" w:pos="425"/>
      </w:tabs>
      <w:autoSpaceDE w:val="0"/>
      <w:autoSpaceDN w:val="0"/>
      <w:adjustRightInd w:val="0"/>
      <w:spacing w:line="288" w:lineRule="auto"/>
      <w:ind w:left="442" w:hanging="357"/>
    </w:pPr>
    <w:rPr>
      <w:rFonts w:ascii="CorpoS" w:eastAsiaTheme="minorHAnsi" w:hAnsi="CorpoS" w:cstheme="minorBidi"/>
      <w:color w:val="000000"/>
      <w:sz w:val="16"/>
      <w:szCs w:val="22"/>
      <w:lang w:val="en-GB" w:eastAsia="de-DE"/>
    </w:rPr>
  </w:style>
  <w:style w:type="character" w:customStyle="1" w:styleId="1f7">
    <w:name w:val="Основной текст Знак1"/>
    <w:basedOn w:val="a1"/>
    <w:semiHidden/>
    <w:rsid w:val="0081123E"/>
  </w:style>
  <w:style w:type="paragraph" w:customStyle="1" w:styleId="1f8">
    <w:name w:val="Заголовок1"/>
    <w:basedOn w:val="a0"/>
    <w:next w:val="af7"/>
    <w:uiPriority w:val="99"/>
    <w:qFormat/>
    <w:rsid w:val="0081123E"/>
    <w:pPr>
      <w:widowControl/>
      <w:suppressAutoHyphens/>
      <w:jc w:val="center"/>
    </w:pPr>
    <w:rPr>
      <w:rFonts w:ascii="AdverGothic" w:hAnsi="AdverGothic" w:cs="AdverGothic"/>
      <w:b/>
      <w:sz w:val="28"/>
      <w:lang w:eastAsia="zh-CN"/>
    </w:rPr>
  </w:style>
  <w:style w:type="paragraph" w:customStyle="1" w:styleId="FR2">
    <w:name w:val="FR2"/>
    <w:uiPriority w:val="99"/>
    <w:qFormat/>
    <w:rsid w:val="0081123E"/>
    <w:pPr>
      <w:widowControl w:val="0"/>
      <w:suppressAutoHyphens/>
      <w:spacing w:after="0" w:line="240" w:lineRule="auto"/>
      <w:jc w:val="both"/>
    </w:pPr>
    <w:rPr>
      <w:rFonts w:ascii="Arial" w:eastAsia="Times New Roman" w:hAnsi="Arial" w:cs="Arial"/>
      <w:szCs w:val="20"/>
      <w:lang w:val="ru-RU" w:eastAsia="zh-CN"/>
    </w:rPr>
  </w:style>
  <w:style w:type="paragraph" w:customStyle="1" w:styleId="421">
    <w:name w:val="Основной текст (42)1"/>
    <w:basedOn w:val="a0"/>
    <w:uiPriority w:val="99"/>
    <w:qFormat/>
    <w:rsid w:val="0081123E"/>
    <w:pPr>
      <w:widowControl/>
      <w:suppressAutoHyphens/>
      <w:spacing w:line="240" w:lineRule="atLeast"/>
    </w:pPr>
    <w:rPr>
      <w:rFonts w:ascii="Arial" w:hAnsi="Arial" w:cs="Arial"/>
      <w:sz w:val="16"/>
      <w:szCs w:val="16"/>
      <w:lang w:val="uk-UA" w:eastAsia="uk-UA"/>
    </w:rPr>
  </w:style>
  <w:style w:type="paragraph" w:customStyle="1" w:styleId="141">
    <w:name w:val="Основной текст (14)1"/>
    <w:basedOn w:val="a0"/>
    <w:uiPriority w:val="99"/>
    <w:qFormat/>
    <w:rsid w:val="0081123E"/>
    <w:pPr>
      <w:widowControl/>
      <w:suppressAutoHyphens/>
      <w:spacing w:line="240" w:lineRule="atLeast"/>
    </w:pPr>
    <w:rPr>
      <w:rFonts w:ascii="Times New Roman" w:hAnsi="Times New Roman"/>
      <w:sz w:val="16"/>
      <w:szCs w:val="16"/>
      <w:lang w:val="uk-UA" w:eastAsia="uk-UA"/>
    </w:rPr>
  </w:style>
  <w:style w:type="paragraph" w:customStyle="1" w:styleId="afff3">
    <w:name w:val="Готовый"/>
    <w:basedOn w:val="a0"/>
    <w:uiPriority w:val="99"/>
    <w:qFormat/>
    <w:rsid w:val="0081123E"/>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lang w:val="uk-UA"/>
    </w:rPr>
  </w:style>
  <w:style w:type="paragraph" w:customStyle="1" w:styleId="216">
    <w:name w:val="Основной текст с отступом 21"/>
    <w:basedOn w:val="a0"/>
    <w:uiPriority w:val="99"/>
    <w:qFormat/>
    <w:rsid w:val="0081123E"/>
    <w:pPr>
      <w:overflowPunct w:val="0"/>
      <w:autoSpaceDE w:val="0"/>
      <w:autoSpaceDN w:val="0"/>
      <w:adjustRightInd w:val="0"/>
      <w:ind w:left="709"/>
      <w:jc w:val="both"/>
    </w:pPr>
    <w:rPr>
      <w:rFonts w:ascii="Times New Roman" w:hAnsi="Times New Roman"/>
      <w:sz w:val="28"/>
      <w:lang w:val="uk-UA"/>
    </w:rPr>
  </w:style>
  <w:style w:type="paragraph" w:customStyle="1" w:styleId="afff4">
    <w:name w:val="Знак Знак Знак Знак Знак Знак Знак Знак Знак Знак Знак Знак Знак"/>
    <w:basedOn w:val="a0"/>
    <w:uiPriority w:val="99"/>
    <w:qFormat/>
    <w:rsid w:val="0081123E"/>
    <w:pPr>
      <w:widowControl/>
    </w:pPr>
    <w:rPr>
      <w:rFonts w:ascii="Verdana" w:hAnsi="Verdana" w:cs="Verdana"/>
      <w:sz w:val="20"/>
      <w:lang w:val="en-US" w:eastAsia="en-US"/>
    </w:rPr>
  </w:style>
  <w:style w:type="character" w:customStyle="1" w:styleId="71">
    <w:name w:val="Заголовок 7 Знак1"/>
    <w:basedOn w:val="a1"/>
    <w:semiHidden/>
    <w:rsid w:val="0081123E"/>
    <w:rPr>
      <w:rFonts w:asciiTheme="majorHAnsi" w:eastAsiaTheme="majorEastAsia" w:hAnsiTheme="majorHAnsi" w:cstheme="majorBidi"/>
      <w:i/>
      <w:iCs/>
      <w:color w:val="404040" w:themeColor="text1" w:themeTint="BF"/>
      <w:sz w:val="22"/>
      <w:szCs w:val="22"/>
      <w:lang w:val="ru-RU" w:eastAsia="ru-RU"/>
    </w:rPr>
  </w:style>
  <w:style w:type="character" w:customStyle="1" w:styleId="81">
    <w:name w:val="Заголовок 8 Знак1"/>
    <w:basedOn w:val="a1"/>
    <w:semiHidden/>
    <w:rsid w:val="0081123E"/>
    <w:rPr>
      <w:rFonts w:asciiTheme="majorHAnsi" w:eastAsiaTheme="majorEastAsia" w:hAnsiTheme="majorHAnsi" w:cstheme="majorBidi"/>
      <w:color w:val="404040" w:themeColor="text1" w:themeTint="BF"/>
      <w:lang w:val="ru-RU" w:eastAsia="ru-RU"/>
    </w:rPr>
  </w:style>
  <w:style w:type="character" w:customStyle="1" w:styleId="91">
    <w:name w:val="Заголовок 9 Знак1"/>
    <w:basedOn w:val="a1"/>
    <w:semiHidden/>
    <w:rsid w:val="0081123E"/>
    <w:rPr>
      <w:rFonts w:asciiTheme="majorHAnsi" w:eastAsiaTheme="majorEastAsia" w:hAnsiTheme="majorHAnsi" w:cstheme="majorBidi"/>
      <w:i/>
      <w:iCs/>
      <w:color w:val="404040" w:themeColor="text1" w:themeTint="BF"/>
      <w:lang w:val="ru-RU" w:eastAsia="ru-RU"/>
    </w:rPr>
  </w:style>
  <w:style w:type="character" w:customStyle="1" w:styleId="1f9">
    <w:name w:val="Нижний колонтитул Знак1"/>
    <w:basedOn w:val="a1"/>
    <w:uiPriority w:val="99"/>
    <w:semiHidden/>
    <w:rsid w:val="0081123E"/>
  </w:style>
  <w:style w:type="character" w:customStyle="1" w:styleId="1fa">
    <w:name w:val="Основной текст с отступом Знак1"/>
    <w:basedOn w:val="a1"/>
    <w:semiHidden/>
    <w:rsid w:val="0081123E"/>
  </w:style>
  <w:style w:type="character" w:customStyle="1" w:styleId="1fb">
    <w:name w:val="Текст Знак1"/>
    <w:basedOn w:val="a1"/>
    <w:semiHidden/>
    <w:rsid w:val="0081123E"/>
    <w:rPr>
      <w:rFonts w:ascii="Consolas" w:hAnsi="Consolas" w:cs="Consolas"/>
      <w:sz w:val="21"/>
      <w:szCs w:val="21"/>
    </w:rPr>
  </w:style>
  <w:style w:type="character" w:customStyle="1" w:styleId="1fc">
    <w:name w:val="Верхний колонтитул Знак1"/>
    <w:basedOn w:val="a1"/>
    <w:semiHidden/>
    <w:rsid w:val="0081123E"/>
  </w:style>
  <w:style w:type="character" w:customStyle="1" w:styleId="312">
    <w:name w:val="Основной текст 3 Знак1"/>
    <w:basedOn w:val="a1"/>
    <w:semiHidden/>
    <w:rsid w:val="0081123E"/>
    <w:rPr>
      <w:sz w:val="16"/>
      <w:szCs w:val="16"/>
    </w:rPr>
  </w:style>
  <w:style w:type="character" w:customStyle="1" w:styleId="313">
    <w:name w:val="Основной текст с отступом 3 Знак1"/>
    <w:basedOn w:val="a1"/>
    <w:semiHidden/>
    <w:rsid w:val="0081123E"/>
    <w:rPr>
      <w:sz w:val="16"/>
      <w:szCs w:val="16"/>
    </w:rPr>
  </w:style>
  <w:style w:type="character" w:customStyle="1" w:styleId="217">
    <w:name w:val="Основной текст с отступом 2 Знак1"/>
    <w:basedOn w:val="a1"/>
    <w:semiHidden/>
    <w:rsid w:val="0081123E"/>
  </w:style>
  <w:style w:type="paragraph" w:styleId="affe">
    <w:name w:val="Document Map"/>
    <w:basedOn w:val="a0"/>
    <w:link w:val="affd"/>
    <w:semiHidden/>
    <w:unhideWhenUsed/>
    <w:rsid w:val="0081123E"/>
    <w:pPr>
      <w:widowControl/>
    </w:pPr>
    <w:rPr>
      <w:rFonts w:ascii="Tahoma" w:hAnsi="Tahoma" w:cs="Tahoma"/>
      <w:sz w:val="20"/>
      <w:lang w:val="uk-UA"/>
    </w:rPr>
  </w:style>
  <w:style w:type="character" w:customStyle="1" w:styleId="1fd">
    <w:name w:val="Схема документа Знак1"/>
    <w:basedOn w:val="a1"/>
    <w:semiHidden/>
    <w:rsid w:val="0081123E"/>
    <w:rPr>
      <w:rFonts w:ascii="Segoe UI" w:eastAsia="Times New Roman" w:hAnsi="Segoe UI" w:cs="Segoe UI"/>
      <w:sz w:val="16"/>
      <w:szCs w:val="16"/>
      <w:lang w:val="ru-RU" w:eastAsia="ru-RU"/>
    </w:rPr>
  </w:style>
  <w:style w:type="character" w:customStyle="1" w:styleId="1fe">
    <w:name w:val="Текст выноски Знак1"/>
    <w:basedOn w:val="a1"/>
    <w:semiHidden/>
    <w:rsid w:val="0081123E"/>
    <w:rPr>
      <w:rFonts w:ascii="Tahoma" w:hAnsi="Tahoma" w:cs="Tahoma"/>
      <w:sz w:val="16"/>
      <w:szCs w:val="16"/>
    </w:rPr>
  </w:style>
  <w:style w:type="character" w:customStyle="1" w:styleId="FontStyle">
    <w:name w:val="Font Style"/>
    <w:rsid w:val="0081123E"/>
    <w:rPr>
      <w:rFonts w:ascii="Courier New" w:hAnsi="Courier New" w:cs="Courier New" w:hint="default"/>
      <w:color w:val="000000"/>
    </w:rPr>
  </w:style>
  <w:style w:type="character" w:customStyle="1" w:styleId="2f0">
    <w:name w:val="Знак Знак2"/>
    <w:rsid w:val="0081123E"/>
    <w:rPr>
      <w:rFonts w:ascii="Courier New" w:hAnsi="Courier New" w:cs="Courier New" w:hint="default"/>
      <w:color w:val="000000"/>
      <w:sz w:val="18"/>
      <w:szCs w:val="18"/>
      <w:lang w:val="ru-RU" w:eastAsia="ar-SA" w:bidi="ar-SA"/>
    </w:rPr>
  </w:style>
  <w:style w:type="character" w:customStyle="1" w:styleId="FontStyle16">
    <w:name w:val="Font Style16"/>
    <w:rsid w:val="0081123E"/>
    <w:rPr>
      <w:rFonts w:ascii="Book Antiqua" w:hAnsi="Book Antiqua" w:cs="Book Antiqua" w:hint="default"/>
      <w:sz w:val="22"/>
      <w:szCs w:val="22"/>
    </w:rPr>
  </w:style>
  <w:style w:type="character" w:customStyle="1" w:styleId="53">
    <w:name w:val="Знак Знак5"/>
    <w:rsid w:val="0081123E"/>
    <w:rPr>
      <w:rFonts w:ascii="Courier New" w:eastAsia="Times New Roman" w:hAnsi="Courier New" w:cs="Courier New" w:hint="default"/>
      <w:color w:val="000000"/>
      <w:sz w:val="18"/>
      <w:szCs w:val="18"/>
      <w:lang w:val="ru-RU" w:eastAsia="ru-RU"/>
    </w:rPr>
  </w:style>
  <w:style w:type="character" w:customStyle="1" w:styleId="45">
    <w:name w:val="Знак Знак4"/>
    <w:rsid w:val="0081123E"/>
    <w:rPr>
      <w:rFonts w:ascii="Courier New" w:eastAsia="Times New Roman" w:hAnsi="Courier New" w:cs="Courier New" w:hint="default"/>
      <w:color w:val="000000"/>
      <w:sz w:val="18"/>
      <w:szCs w:val="18"/>
      <w:lang w:val="ru-RU" w:eastAsia="ru-RU"/>
    </w:rPr>
  </w:style>
  <w:style w:type="character" w:customStyle="1" w:styleId="rvts46">
    <w:name w:val="rvts46"/>
    <w:rsid w:val="0081123E"/>
  </w:style>
  <w:style w:type="character" w:customStyle="1" w:styleId="xfm74380756">
    <w:name w:val="xfm_74380756"/>
    <w:rsid w:val="0081123E"/>
  </w:style>
  <w:style w:type="character" w:customStyle="1" w:styleId="1ff">
    <w:name w:val="Текст сноски Знак1"/>
    <w:basedOn w:val="a1"/>
    <w:uiPriority w:val="99"/>
    <w:semiHidden/>
    <w:rsid w:val="0081123E"/>
    <w:rPr>
      <w:sz w:val="20"/>
      <w:szCs w:val="20"/>
    </w:rPr>
  </w:style>
  <w:style w:type="character" w:customStyle="1" w:styleId="14MSMincho">
    <w:name w:val="Основной текст (14) + MS Mincho"/>
    <w:rsid w:val="0081123E"/>
    <w:rPr>
      <w:rFonts w:ascii="MS Mincho" w:eastAsia="MS Mincho" w:hAnsi="MS Mincho" w:cs="MS Mincho" w:hint="eastAsia"/>
      <w:sz w:val="12"/>
      <w:szCs w:val="12"/>
      <w:lang w:bidi="ar-SA"/>
    </w:rPr>
  </w:style>
  <w:style w:type="paragraph" w:styleId="affc">
    <w:name w:val="Subtitle"/>
    <w:basedOn w:val="a0"/>
    <w:next w:val="a0"/>
    <w:link w:val="affb"/>
    <w:qFormat/>
    <w:rsid w:val="0081123E"/>
    <w:pPr>
      <w:widowControl/>
      <w:numPr>
        <w:ilvl w:val="1"/>
      </w:numPr>
      <w:spacing w:line="276" w:lineRule="auto"/>
    </w:pPr>
    <w:rPr>
      <w:rFonts w:ascii="Times New Roman" w:hAnsi="Times New Roman"/>
      <w:b/>
      <w:noProof/>
      <w:szCs w:val="24"/>
      <w:lang w:val="en-GB" w:eastAsia="en-US"/>
    </w:rPr>
  </w:style>
  <w:style w:type="character" w:customStyle="1" w:styleId="1ff0">
    <w:name w:val="Подзаголовок Знак1"/>
    <w:basedOn w:val="a1"/>
    <w:rsid w:val="0081123E"/>
    <w:rPr>
      <w:rFonts w:eastAsiaTheme="minorEastAsia"/>
      <w:color w:val="5A5A5A" w:themeColor="text1" w:themeTint="A5"/>
      <w:spacing w:val="15"/>
      <w:lang w:val="ru-RU" w:eastAsia="ru-RU"/>
    </w:rPr>
  </w:style>
  <w:style w:type="paragraph" w:customStyle="1" w:styleId="xl160">
    <w:name w:val="xl160"/>
    <w:basedOn w:val="a0"/>
    <w:rsid w:val="0081123E"/>
    <w:pPr>
      <w:widowControl/>
      <w:pBdr>
        <w:top w:val="single" w:sz="8" w:space="0" w:color="auto"/>
        <w:right w:val="single" w:sz="4" w:space="0" w:color="auto"/>
      </w:pBdr>
      <w:spacing w:before="100" w:beforeAutospacing="1" w:after="100" w:afterAutospacing="1"/>
      <w:jc w:val="right"/>
      <w:textAlignment w:val="center"/>
    </w:pPr>
    <w:rPr>
      <w:rFonts w:ascii="Times New Roman" w:hAnsi="Times New Roman"/>
      <w:b/>
      <w:bCs/>
      <w:szCs w:val="24"/>
      <w:lang w:val="uk-UA" w:eastAsia="uk-UA"/>
    </w:rPr>
  </w:style>
  <w:style w:type="paragraph" w:customStyle="1" w:styleId="xl161">
    <w:name w:val="xl161"/>
    <w:basedOn w:val="a0"/>
    <w:rsid w:val="0081123E"/>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paragraph" w:customStyle="1" w:styleId="xl162">
    <w:name w:val="xl162"/>
    <w:basedOn w:val="a0"/>
    <w:rsid w:val="0081123E"/>
    <w:pPr>
      <w:widowControl/>
      <w:pBdr>
        <w:top w:val="single" w:sz="8" w:space="0" w:color="auto"/>
        <w:bottom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paragraph" w:customStyle="1" w:styleId="xl163">
    <w:name w:val="xl163"/>
    <w:basedOn w:val="a0"/>
    <w:rsid w:val="0081123E"/>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paragraph" w:customStyle="1" w:styleId="xl164">
    <w:name w:val="xl164"/>
    <w:basedOn w:val="a0"/>
    <w:rsid w:val="0081123E"/>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Times New Roman" w:hAnsi="Times New Roman"/>
      <w:b/>
      <w:bCs/>
      <w:szCs w:val="24"/>
      <w:lang w:val="uk-UA" w:eastAsia="uk-UA"/>
    </w:rPr>
  </w:style>
  <w:style w:type="paragraph" w:customStyle="1" w:styleId="xl165">
    <w:name w:val="xl165"/>
    <w:basedOn w:val="a0"/>
    <w:rsid w:val="0081123E"/>
    <w:pPr>
      <w:widowControl/>
      <w:pBdr>
        <w:top w:val="single" w:sz="8" w:space="0" w:color="auto"/>
        <w:bottom w:val="single" w:sz="8" w:space="0" w:color="auto"/>
      </w:pBdr>
      <w:spacing w:before="100" w:beforeAutospacing="1" w:after="100" w:afterAutospacing="1"/>
      <w:jc w:val="right"/>
      <w:textAlignment w:val="center"/>
    </w:pPr>
    <w:rPr>
      <w:rFonts w:ascii="Times New Roman" w:hAnsi="Times New Roman"/>
      <w:b/>
      <w:bCs/>
      <w:szCs w:val="24"/>
      <w:lang w:val="uk-UA" w:eastAsia="uk-UA"/>
    </w:rPr>
  </w:style>
  <w:style w:type="paragraph" w:customStyle="1" w:styleId="xl166">
    <w:name w:val="xl166"/>
    <w:basedOn w:val="a0"/>
    <w:rsid w:val="0081123E"/>
    <w:pPr>
      <w:widowControl/>
      <w:pBdr>
        <w:top w:val="single" w:sz="8" w:space="0" w:color="auto"/>
        <w:bottom w:val="single" w:sz="8" w:space="0" w:color="auto"/>
        <w:right w:val="single" w:sz="4" w:space="0" w:color="auto"/>
      </w:pBdr>
      <w:spacing w:before="100" w:beforeAutospacing="1" w:after="100" w:afterAutospacing="1"/>
      <w:jc w:val="right"/>
      <w:textAlignment w:val="center"/>
    </w:pPr>
    <w:rPr>
      <w:rFonts w:ascii="Times New Roman" w:hAnsi="Times New Roman"/>
      <w:b/>
      <w:bCs/>
      <w:szCs w:val="24"/>
      <w:lang w:val="uk-UA" w:eastAsia="uk-UA"/>
    </w:rPr>
  </w:style>
  <w:style w:type="paragraph" w:customStyle="1" w:styleId="xl167">
    <w:name w:val="xl167"/>
    <w:basedOn w:val="a0"/>
    <w:rsid w:val="0081123E"/>
    <w:pPr>
      <w:widowControl/>
      <w:pBdr>
        <w:top w:val="single" w:sz="8" w:space="0" w:color="auto"/>
        <w:left w:val="single" w:sz="8" w:space="0" w:color="auto"/>
      </w:pBdr>
      <w:spacing w:before="100" w:beforeAutospacing="1" w:after="100" w:afterAutospacing="1"/>
      <w:jc w:val="center"/>
      <w:textAlignment w:val="center"/>
    </w:pPr>
    <w:rPr>
      <w:rFonts w:ascii="Times New Roman" w:hAnsi="Times New Roman"/>
      <w:b/>
      <w:bCs/>
      <w:szCs w:val="24"/>
      <w:lang w:val="uk-UA" w:eastAsia="uk-UA"/>
    </w:rPr>
  </w:style>
  <w:style w:type="paragraph" w:customStyle="1" w:styleId="xl168">
    <w:name w:val="xl168"/>
    <w:basedOn w:val="a0"/>
    <w:rsid w:val="0081123E"/>
    <w:pPr>
      <w:widowControl/>
      <w:pBdr>
        <w:top w:val="single" w:sz="8" w:space="0" w:color="auto"/>
      </w:pBdr>
      <w:spacing w:before="100" w:beforeAutospacing="1" w:after="100" w:afterAutospacing="1"/>
      <w:jc w:val="center"/>
      <w:textAlignment w:val="center"/>
    </w:pPr>
    <w:rPr>
      <w:rFonts w:ascii="Times New Roman" w:hAnsi="Times New Roman"/>
      <w:b/>
      <w:bCs/>
      <w:szCs w:val="24"/>
      <w:lang w:val="uk-UA" w:eastAsia="uk-UA"/>
    </w:rPr>
  </w:style>
  <w:style w:type="paragraph" w:customStyle="1" w:styleId="xl169">
    <w:name w:val="xl169"/>
    <w:basedOn w:val="a0"/>
    <w:rsid w:val="0081123E"/>
    <w:pPr>
      <w:widowControl/>
      <w:pBdr>
        <w:top w:val="single" w:sz="8" w:space="0" w:color="auto"/>
        <w:right w:val="single" w:sz="8" w:space="0" w:color="auto"/>
      </w:pBdr>
      <w:spacing w:before="100" w:beforeAutospacing="1" w:after="100" w:afterAutospacing="1"/>
      <w:jc w:val="center"/>
      <w:textAlignment w:val="center"/>
    </w:pPr>
    <w:rPr>
      <w:rFonts w:ascii="Times New Roman" w:hAnsi="Times New Roman"/>
      <w:b/>
      <w:bCs/>
      <w:szCs w:val="24"/>
      <w:lang w:val="uk-UA" w:eastAsia="uk-UA"/>
    </w:rPr>
  </w:style>
  <w:style w:type="paragraph" w:customStyle="1" w:styleId="xl170">
    <w:name w:val="xl170"/>
    <w:basedOn w:val="a0"/>
    <w:rsid w:val="0081123E"/>
    <w:pPr>
      <w:widowControl/>
      <w:pBdr>
        <w:top w:val="single" w:sz="8" w:space="0" w:color="auto"/>
        <w:bottom w:val="single" w:sz="8" w:space="0" w:color="auto"/>
        <w:right w:val="single" w:sz="4" w:space="0" w:color="auto"/>
      </w:pBdr>
      <w:spacing w:before="100" w:beforeAutospacing="1" w:after="100" w:afterAutospacing="1"/>
      <w:jc w:val="right"/>
      <w:textAlignment w:val="center"/>
    </w:pPr>
    <w:rPr>
      <w:rFonts w:ascii="Times New Roman" w:hAnsi="Times New Roman"/>
      <w:b/>
      <w:bCs/>
      <w:szCs w:val="24"/>
      <w:lang w:val="uk-UA" w:eastAsia="uk-UA"/>
    </w:rPr>
  </w:style>
  <w:style w:type="paragraph" w:customStyle="1" w:styleId="xl171">
    <w:name w:val="xl171"/>
    <w:basedOn w:val="a0"/>
    <w:rsid w:val="0081123E"/>
    <w:pPr>
      <w:widowControl/>
      <w:pBdr>
        <w:top w:val="single" w:sz="8" w:space="0" w:color="auto"/>
        <w:left w:val="single" w:sz="8" w:space="0" w:color="auto"/>
        <w:right w:val="single" w:sz="8" w:space="0" w:color="auto"/>
      </w:pBdr>
      <w:spacing w:before="100" w:beforeAutospacing="1" w:after="100" w:afterAutospacing="1"/>
      <w:textAlignment w:val="center"/>
    </w:pPr>
    <w:rPr>
      <w:rFonts w:ascii="Times New Roman" w:hAnsi="Times New Roman"/>
      <w:sz w:val="26"/>
      <w:szCs w:val="26"/>
      <w:lang w:val="uk-UA" w:eastAsia="uk-UA"/>
    </w:rPr>
  </w:style>
  <w:style w:type="paragraph" w:customStyle="1" w:styleId="xl172">
    <w:name w:val="xl172"/>
    <w:basedOn w:val="a0"/>
    <w:rsid w:val="0081123E"/>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lang w:val="uk-UA" w:eastAsia="uk-UA"/>
    </w:rPr>
  </w:style>
  <w:style w:type="paragraph" w:customStyle="1" w:styleId="xl173">
    <w:name w:val="xl173"/>
    <w:basedOn w:val="a0"/>
    <w:rsid w:val="0081123E"/>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lang w:val="uk-UA" w:eastAsia="uk-UA"/>
    </w:rPr>
  </w:style>
  <w:style w:type="paragraph" w:customStyle="1" w:styleId="xl174">
    <w:name w:val="xl174"/>
    <w:basedOn w:val="a0"/>
    <w:rsid w:val="0081123E"/>
    <w:pPr>
      <w:widowControl/>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paragraph" w:customStyle="1" w:styleId="xl175">
    <w:name w:val="xl175"/>
    <w:basedOn w:val="a0"/>
    <w:rsid w:val="0081123E"/>
    <w:pPr>
      <w:widowControl/>
      <w:pBdr>
        <w:top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paragraph" w:customStyle="1" w:styleId="xl176">
    <w:name w:val="xl176"/>
    <w:basedOn w:val="a0"/>
    <w:rsid w:val="0081123E"/>
    <w:pPr>
      <w:widowControl/>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6"/>
      <w:szCs w:val="26"/>
      <w:lang w:val="uk-UA" w:eastAsia="uk-UA"/>
    </w:rPr>
  </w:style>
  <w:style w:type="table" w:customStyle="1" w:styleId="TableGrid">
    <w:name w:val="TableGrid"/>
    <w:rsid w:val="0081123E"/>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1ff1">
    <w:name w:val="Сітка таблиці1"/>
    <w:basedOn w:val="a2"/>
    <w:next w:val="aff"/>
    <w:uiPriority w:val="39"/>
    <w:rsid w:val="00811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2">
    <w:name w:val="Текст1"/>
    <w:link w:val="Char"/>
    <w:qFormat/>
    <w:rsid w:val="0081123E"/>
    <w:pPr>
      <w:spacing w:after="60"/>
      <w:contextualSpacing/>
      <w:jc w:val="both"/>
    </w:pPr>
    <w:rPr>
      <w:rFonts w:ascii="Times New Roman" w:eastAsia="Calibri" w:hAnsi="Times New Roman" w:cs="Times New Roman"/>
    </w:rPr>
  </w:style>
  <w:style w:type="character" w:customStyle="1" w:styleId="Char">
    <w:name w:val="Текст Char"/>
    <w:link w:val="1ff2"/>
    <w:rsid w:val="0081123E"/>
    <w:rPr>
      <w:rFonts w:ascii="Times New Roman" w:eastAsia="Calibri" w:hAnsi="Times New Roman" w:cs="Times New Roman"/>
    </w:rPr>
  </w:style>
  <w:style w:type="paragraph" w:customStyle="1" w:styleId="afff5">
    <w:name w:val="Жирний"/>
    <w:next w:val="1ff2"/>
    <w:link w:val="Char0"/>
    <w:uiPriority w:val="99"/>
    <w:qFormat/>
    <w:rsid w:val="0081123E"/>
    <w:pPr>
      <w:spacing w:after="0" w:line="240" w:lineRule="auto"/>
      <w:jc w:val="both"/>
    </w:pPr>
    <w:rPr>
      <w:rFonts w:ascii="Times New Roman" w:eastAsia="Calibri" w:hAnsi="Times New Roman" w:cs="Times New Roman"/>
      <w:b/>
      <w:sz w:val="24"/>
    </w:rPr>
  </w:style>
  <w:style w:type="character" w:customStyle="1" w:styleId="Char0">
    <w:name w:val="Жирний Char"/>
    <w:link w:val="afff5"/>
    <w:uiPriority w:val="99"/>
    <w:rsid w:val="0081123E"/>
    <w:rPr>
      <w:rFonts w:ascii="Times New Roman" w:eastAsia="Calibri" w:hAnsi="Times New Roman" w:cs="Times New Roman"/>
      <w:b/>
      <w:sz w:val="24"/>
    </w:rPr>
  </w:style>
  <w:style w:type="paragraph" w:customStyle="1" w:styleId="a">
    <w:name w:val="Заголовок ненумерований"/>
    <w:next w:val="1-1"/>
    <w:link w:val="Char1"/>
    <w:qFormat/>
    <w:rsid w:val="0081123E"/>
    <w:pPr>
      <w:numPr>
        <w:numId w:val="5"/>
      </w:numPr>
      <w:spacing w:before="120" w:after="120" w:line="360" w:lineRule="auto"/>
      <w:ind w:firstLine="0"/>
      <w:jc w:val="center"/>
      <w:outlineLvl w:val="0"/>
    </w:pPr>
    <w:rPr>
      <w:rFonts w:ascii="Times New Roman" w:eastAsia="Calibri" w:hAnsi="Times New Roman" w:cs="Times New Roman"/>
      <w:b/>
      <w:caps/>
      <w:sz w:val="24"/>
    </w:rPr>
  </w:style>
  <w:style w:type="paragraph" w:customStyle="1" w:styleId="1-1">
    <w:name w:val="Заголовок 1-го рівня"/>
    <w:next w:val="1ff2"/>
    <w:link w:val="1-Char"/>
    <w:qFormat/>
    <w:rsid w:val="0081123E"/>
    <w:pPr>
      <w:numPr>
        <w:numId w:val="7"/>
      </w:numPr>
      <w:spacing w:before="240" w:after="120" w:line="360" w:lineRule="auto"/>
      <w:ind w:left="284" w:hanging="284"/>
      <w:contextualSpacing/>
      <w:outlineLvl w:val="0"/>
    </w:pPr>
    <w:rPr>
      <w:rFonts w:ascii="Times New Roman" w:eastAsia="Times New Roman" w:hAnsi="Times New Roman" w:cs="Times New Roman"/>
      <w:b/>
      <w:caps/>
      <w:sz w:val="24"/>
      <w:szCs w:val="32"/>
    </w:rPr>
  </w:style>
  <w:style w:type="character" w:customStyle="1" w:styleId="Char1">
    <w:name w:val="Заголовок ненумерований Char"/>
    <w:link w:val="a"/>
    <w:rsid w:val="0081123E"/>
    <w:rPr>
      <w:rFonts w:ascii="Times New Roman" w:eastAsia="Calibri" w:hAnsi="Times New Roman" w:cs="Times New Roman"/>
      <w:b/>
      <w:caps/>
      <w:sz w:val="24"/>
    </w:rPr>
  </w:style>
  <w:style w:type="paragraph" w:customStyle="1" w:styleId="2-1">
    <w:name w:val="Заголовок 2-го рівня"/>
    <w:next w:val="1ff2"/>
    <w:link w:val="2-Char"/>
    <w:autoRedefine/>
    <w:qFormat/>
    <w:rsid w:val="0081123E"/>
    <w:pPr>
      <w:numPr>
        <w:ilvl w:val="1"/>
        <w:numId w:val="7"/>
      </w:numPr>
      <w:spacing w:before="120" w:after="0" w:line="360" w:lineRule="auto"/>
      <w:ind w:firstLine="357"/>
      <w:contextualSpacing/>
      <w:outlineLvl w:val="1"/>
    </w:pPr>
    <w:rPr>
      <w:rFonts w:ascii="Times New Roman" w:eastAsia="Times New Roman" w:hAnsi="Times New Roman" w:cs="Times New Roman"/>
      <w:b/>
      <w:sz w:val="28"/>
      <w:szCs w:val="32"/>
      <w:lang w:eastAsia="ru-RU"/>
    </w:rPr>
  </w:style>
  <w:style w:type="character" w:customStyle="1" w:styleId="1-Char">
    <w:name w:val="Заголовок 1-го рівня Char"/>
    <w:link w:val="1-1"/>
    <w:rsid w:val="0081123E"/>
    <w:rPr>
      <w:rFonts w:ascii="Times New Roman" w:eastAsia="Times New Roman" w:hAnsi="Times New Roman" w:cs="Times New Roman"/>
      <w:b/>
      <w:caps/>
      <w:sz w:val="24"/>
      <w:szCs w:val="32"/>
    </w:rPr>
  </w:style>
  <w:style w:type="character" w:customStyle="1" w:styleId="2-Char">
    <w:name w:val="Заголовок 2-го рівня Char"/>
    <w:link w:val="2-1"/>
    <w:rsid w:val="0081123E"/>
    <w:rPr>
      <w:rFonts w:ascii="Times New Roman" w:eastAsia="Times New Roman" w:hAnsi="Times New Roman" w:cs="Times New Roman"/>
      <w:b/>
      <w:sz w:val="28"/>
      <w:szCs w:val="32"/>
      <w:lang w:eastAsia="ru-RU"/>
    </w:rPr>
  </w:style>
  <w:style w:type="paragraph" w:customStyle="1" w:styleId="3-0">
    <w:name w:val="Заголовок 3-го рівня"/>
    <w:qFormat/>
    <w:rsid w:val="0081123E"/>
    <w:pPr>
      <w:numPr>
        <w:ilvl w:val="2"/>
        <w:numId w:val="7"/>
      </w:numPr>
      <w:spacing w:before="120" w:after="0" w:line="360" w:lineRule="auto"/>
      <w:contextualSpacing/>
      <w:jc w:val="both"/>
      <w:outlineLvl w:val="2"/>
    </w:pPr>
    <w:rPr>
      <w:rFonts w:ascii="Times New Roman" w:eastAsia="Times New Roman" w:hAnsi="Times New Roman" w:cs="Times New Roman"/>
      <w:b/>
      <w:sz w:val="28"/>
      <w:szCs w:val="32"/>
    </w:rPr>
  </w:style>
  <w:style w:type="paragraph" w:customStyle="1" w:styleId="1-0">
    <w:name w:val="Маркований перелік 1-го рівня"/>
    <w:basedOn w:val="af7"/>
    <w:link w:val="1-Char0"/>
    <w:autoRedefine/>
    <w:qFormat/>
    <w:rsid w:val="0081123E"/>
    <w:pPr>
      <w:numPr>
        <w:numId w:val="4"/>
      </w:numPr>
      <w:ind w:left="284" w:hanging="284"/>
      <w:contextualSpacing/>
      <w:jc w:val="both"/>
    </w:pPr>
    <w:rPr>
      <w:bCs w:val="0"/>
      <w:sz w:val="22"/>
      <w:szCs w:val="22"/>
    </w:rPr>
  </w:style>
  <w:style w:type="paragraph" w:customStyle="1" w:styleId="2-">
    <w:name w:val="Маркований перелік 2-го рівня"/>
    <w:basedOn w:val="1-0"/>
    <w:link w:val="2-Char0"/>
    <w:qFormat/>
    <w:rsid w:val="0081123E"/>
    <w:pPr>
      <w:numPr>
        <w:numId w:val="3"/>
      </w:numPr>
      <w:ind w:left="641" w:hanging="284"/>
    </w:pPr>
  </w:style>
  <w:style w:type="character" w:customStyle="1" w:styleId="1-Char0">
    <w:name w:val="Маркований перелік 1-го рівня Char"/>
    <w:link w:val="1-0"/>
    <w:rsid w:val="0081123E"/>
    <w:rPr>
      <w:rFonts w:ascii="Times New Roman" w:eastAsia="Calibri" w:hAnsi="Times New Roman" w:cs="Times New Roman"/>
      <w:lang w:eastAsia="ru-RU"/>
    </w:rPr>
  </w:style>
  <w:style w:type="character" w:customStyle="1" w:styleId="2-Char0">
    <w:name w:val="Маркований перелік 2-го рівня Char"/>
    <w:basedOn w:val="1-Char0"/>
    <w:link w:val="2-"/>
    <w:rsid w:val="0081123E"/>
    <w:rPr>
      <w:rFonts w:ascii="Times New Roman" w:eastAsia="Calibri" w:hAnsi="Times New Roman" w:cs="Times New Roman"/>
      <w:lang w:eastAsia="ru-RU"/>
    </w:rPr>
  </w:style>
  <w:style w:type="paragraph" w:customStyle="1" w:styleId="1-">
    <w:name w:val="Нумерований перелік 1-го рівня"/>
    <w:link w:val="1-Char1"/>
    <w:qFormat/>
    <w:rsid w:val="0081123E"/>
    <w:pPr>
      <w:numPr>
        <w:numId w:val="6"/>
      </w:numPr>
      <w:spacing w:after="0"/>
      <w:ind w:left="0" w:firstLine="0"/>
      <w:contextualSpacing/>
    </w:pPr>
    <w:rPr>
      <w:rFonts w:ascii="Times New Roman" w:eastAsia="Calibri" w:hAnsi="Times New Roman" w:cs="Times New Roman"/>
      <w:sz w:val="24"/>
    </w:rPr>
  </w:style>
  <w:style w:type="paragraph" w:customStyle="1" w:styleId="2-0">
    <w:name w:val="Нумерований перелік 2-го рівня"/>
    <w:basedOn w:val="1-"/>
    <w:autoRedefine/>
    <w:qFormat/>
    <w:rsid w:val="0081123E"/>
    <w:pPr>
      <w:numPr>
        <w:ilvl w:val="1"/>
      </w:numPr>
      <w:tabs>
        <w:tab w:val="num" w:pos="360"/>
        <w:tab w:val="num" w:pos="1440"/>
      </w:tabs>
      <w:ind w:left="1440" w:hanging="360"/>
    </w:pPr>
  </w:style>
  <w:style w:type="character" w:customStyle="1" w:styleId="1-Char1">
    <w:name w:val="Нумерований перелік 1-го рівня Char"/>
    <w:link w:val="1-"/>
    <w:rsid w:val="0081123E"/>
    <w:rPr>
      <w:rFonts w:ascii="Times New Roman" w:eastAsia="Calibri" w:hAnsi="Times New Roman" w:cs="Times New Roman"/>
      <w:sz w:val="24"/>
    </w:rPr>
  </w:style>
  <w:style w:type="paragraph" w:customStyle="1" w:styleId="3-">
    <w:name w:val="Нумерований перелік 3-го рівня"/>
    <w:basedOn w:val="2-0"/>
    <w:autoRedefine/>
    <w:qFormat/>
    <w:rsid w:val="0081123E"/>
    <w:pPr>
      <w:numPr>
        <w:ilvl w:val="2"/>
      </w:numPr>
      <w:tabs>
        <w:tab w:val="num" w:pos="360"/>
        <w:tab w:val="num" w:pos="1440"/>
        <w:tab w:val="num" w:pos="2160"/>
      </w:tabs>
      <w:ind w:left="2160" w:hanging="180"/>
    </w:pPr>
  </w:style>
  <w:style w:type="paragraph" w:customStyle="1" w:styleId="afff6">
    <w:name w:val="Текст у таблиці"/>
    <w:link w:val="Char2"/>
    <w:autoRedefine/>
    <w:uiPriority w:val="99"/>
    <w:rsid w:val="0081123E"/>
    <w:pPr>
      <w:framePr w:hSpace="180" w:wrap="around" w:vAnchor="text" w:hAnchor="text" w:y="1"/>
      <w:spacing w:after="0" w:line="240" w:lineRule="auto"/>
      <w:contextualSpacing/>
      <w:suppressOverlap/>
      <w:outlineLvl w:val="0"/>
    </w:pPr>
    <w:rPr>
      <w:rFonts w:ascii="Times New Roman" w:eastAsia="Calibri" w:hAnsi="Times New Roman" w:cs="Times New Roman"/>
      <w:lang w:eastAsia="ru-RU"/>
    </w:rPr>
  </w:style>
  <w:style w:type="character" w:customStyle="1" w:styleId="Char2">
    <w:name w:val="Текст у таблиці Char"/>
    <w:link w:val="afff6"/>
    <w:uiPriority w:val="99"/>
    <w:rsid w:val="0081123E"/>
    <w:rPr>
      <w:rFonts w:ascii="Times New Roman" w:eastAsia="Calibri" w:hAnsi="Times New Roman" w:cs="Times New Roman"/>
      <w:lang w:eastAsia="ru-RU"/>
    </w:rPr>
  </w:style>
  <w:style w:type="character" w:customStyle="1" w:styleId="Bold">
    <w:name w:val="Bold"/>
    <w:qFormat/>
    <w:rsid w:val="0081123E"/>
    <w:rPr>
      <w:b/>
    </w:rPr>
  </w:style>
  <w:style w:type="character" w:styleId="HTML1">
    <w:name w:val="HTML Typewriter"/>
    <w:uiPriority w:val="99"/>
    <w:rsid w:val="0081123E"/>
    <w:rPr>
      <w:rFonts w:ascii="Arial Unicode MS" w:hAnsi="Arial Unicode MS" w:cs="Arial Unicode MS"/>
      <w:sz w:val="20"/>
      <w:szCs w:val="20"/>
    </w:rPr>
  </w:style>
  <w:style w:type="character" w:styleId="afff7">
    <w:name w:val="annotation reference"/>
    <w:basedOn w:val="a1"/>
    <w:uiPriority w:val="99"/>
    <w:unhideWhenUsed/>
    <w:rsid w:val="0081123E"/>
    <w:rPr>
      <w:sz w:val="16"/>
      <w:szCs w:val="16"/>
    </w:rPr>
  </w:style>
  <w:style w:type="paragraph" w:styleId="afff8">
    <w:name w:val="annotation text"/>
    <w:basedOn w:val="a0"/>
    <w:link w:val="afff9"/>
    <w:uiPriority w:val="99"/>
    <w:unhideWhenUsed/>
    <w:rsid w:val="0081123E"/>
    <w:pPr>
      <w:widowControl/>
      <w:spacing w:after="200"/>
    </w:pPr>
    <w:rPr>
      <w:rFonts w:ascii="Calibri" w:eastAsia="Calibri" w:hAnsi="Calibri"/>
      <w:sz w:val="20"/>
      <w:lang w:eastAsia="en-US"/>
    </w:rPr>
  </w:style>
  <w:style w:type="character" w:customStyle="1" w:styleId="afff9">
    <w:name w:val="Текст примечания Знак"/>
    <w:basedOn w:val="a1"/>
    <w:link w:val="afff8"/>
    <w:uiPriority w:val="99"/>
    <w:rsid w:val="0081123E"/>
    <w:rPr>
      <w:rFonts w:ascii="Calibri" w:eastAsia="Calibri" w:hAnsi="Calibri" w:cs="Times New Roman"/>
      <w:sz w:val="20"/>
      <w:szCs w:val="20"/>
      <w:lang w:val="ru-RU"/>
    </w:rPr>
  </w:style>
  <w:style w:type="paragraph" w:styleId="afffa">
    <w:name w:val="annotation subject"/>
    <w:basedOn w:val="afff8"/>
    <w:next w:val="afff8"/>
    <w:link w:val="afffb"/>
    <w:uiPriority w:val="99"/>
    <w:unhideWhenUsed/>
    <w:rsid w:val="0081123E"/>
    <w:rPr>
      <w:b/>
      <w:bCs/>
    </w:rPr>
  </w:style>
  <w:style w:type="character" w:customStyle="1" w:styleId="afffb">
    <w:name w:val="Тема примечания Знак"/>
    <w:basedOn w:val="afff9"/>
    <w:link w:val="afffa"/>
    <w:uiPriority w:val="99"/>
    <w:rsid w:val="0081123E"/>
    <w:rPr>
      <w:rFonts w:ascii="Calibri" w:eastAsia="Calibri" w:hAnsi="Calibri" w:cs="Times New Roman"/>
      <w:b/>
      <w:bCs/>
      <w:sz w:val="20"/>
      <w:szCs w:val="20"/>
      <w:lang w:val="ru-RU"/>
    </w:rPr>
  </w:style>
  <w:style w:type="numbering" w:customStyle="1" w:styleId="46">
    <w:name w:val="Нет списка4"/>
    <w:next w:val="a3"/>
    <w:uiPriority w:val="99"/>
    <w:semiHidden/>
    <w:unhideWhenUsed/>
    <w:rsid w:val="00001467"/>
  </w:style>
  <w:style w:type="numbering" w:customStyle="1" w:styleId="130">
    <w:name w:val="Нет списка13"/>
    <w:next w:val="a3"/>
    <w:uiPriority w:val="99"/>
    <w:semiHidden/>
    <w:unhideWhenUsed/>
    <w:rsid w:val="00001467"/>
  </w:style>
  <w:style w:type="table" w:customStyle="1" w:styleId="2f1">
    <w:name w:val="Сетка таблицы2"/>
    <w:basedOn w:val="a2"/>
    <w:next w:val="aff"/>
    <w:uiPriority w:val="39"/>
    <w:rsid w:val="00001467"/>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2">
    <w:name w:val="Без інтервалів2"/>
    <w:rsid w:val="00452CA2"/>
    <w:pPr>
      <w:spacing w:after="0" w:line="240" w:lineRule="auto"/>
    </w:pPr>
    <w:rPr>
      <w:rFonts w:ascii="Calibri" w:eastAsia="Calibri" w:hAnsi="Calibri" w:cs="Times New Roman"/>
    </w:rPr>
  </w:style>
  <w:style w:type="paragraph" w:customStyle="1" w:styleId="1ff3">
    <w:name w:val="Знак Знак1"/>
    <w:basedOn w:val="a0"/>
    <w:rsid w:val="00452CA2"/>
    <w:pPr>
      <w:widowControl/>
    </w:pPr>
    <w:rPr>
      <w:rFonts w:ascii="Verdana" w:hAnsi="Verdana" w:cs="Verdana"/>
      <w:sz w:val="20"/>
      <w:lang w:val="en-US" w:eastAsia="en-US"/>
    </w:rPr>
  </w:style>
  <w:style w:type="character" w:customStyle="1" w:styleId="2f3">
    <w:name w:val="Подпись к таблице (2)_"/>
    <w:link w:val="218"/>
    <w:locked/>
    <w:rsid w:val="00452CA2"/>
    <w:rPr>
      <w:shd w:val="clear" w:color="auto" w:fill="FFFFFF"/>
    </w:rPr>
  </w:style>
  <w:style w:type="paragraph" w:customStyle="1" w:styleId="218">
    <w:name w:val="Подпись к таблице (2)1"/>
    <w:basedOn w:val="a0"/>
    <w:link w:val="2f3"/>
    <w:rsid w:val="00452CA2"/>
    <w:pPr>
      <w:shd w:val="clear" w:color="auto" w:fill="FFFFFF"/>
      <w:spacing w:line="240" w:lineRule="atLeast"/>
    </w:pPr>
    <w:rPr>
      <w:rFonts w:asciiTheme="minorHAnsi" w:eastAsiaTheme="minorHAnsi" w:hAnsiTheme="minorHAnsi" w:cstheme="minorBidi"/>
      <w:sz w:val="22"/>
      <w:szCs w:val="22"/>
      <w:lang w:val="uk-UA" w:eastAsia="en-US"/>
    </w:rPr>
  </w:style>
  <w:style w:type="character" w:customStyle="1" w:styleId="2f4">
    <w:name w:val="Подпись к таблице (2)"/>
    <w:rsid w:val="00452CA2"/>
    <w:rPr>
      <w:u w:val="single"/>
      <w:shd w:val="clear" w:color="auto" w:fill="FFFFFF"/>
    </w:rPr>
  </w:style>
  <w:style w:type="table" w:customStyle="1" w:styleId="2f5">
    <w:name w:val="Сітка таблиці2"/>
    <w:basedOn w:val="a2"/>
    <w:next w:val="aff"/>
    <w:uiPriority w:val="59"/>
    <w:rsid w:val="00651BBC"/>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6">
    <w:name w:val="Немає списку2"/>
    <w:next w:val="a3"/>
    <w:uiPriority w:val="99"/>
    <w:semiHidden/>
    <w:unhideWhenUsed/>
    <w:rsid w:val="009A4148"/>
  </w:style>
  <w:style w:type="table" w:customStyle="1" w:styleId="3f1">
    <w:name w:val="Сітка таблиці3"/>
    <w:basedOn w:val="a2"/>
    <w:next w:val="aff"/>
    <w:uiPriority w:val="39"/>
    <w:rsid w:val="009A4148"/>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ітка таблиці11"/>
    <w:basedOn w:val="a2"/>
    <w:next w:val="aff"/>
    <w:uiPriority w:val="39"/>
    <w:rsid w:val="009A4148"/>
    <w:pPr>
      <w:spacing w:after="0" w:line="240" w:lineRule="auto"/>
    </w:pPr>
    <w:rPr>
      <w:rFonts w:eastAsia="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має списку11"/>
    <w:next w:val="a3"/>
    <w:uiPriority w:val="99"/>
    <w:semiHidden/>
    <w:unhideWhenUsed/>
    <w:rsid w:val="009A4148"/>
  </w:style>
  <w:style w:type="numbering" w:customStyle="1" w:styleId="219">
    <w:name w:val="Немає списку21"/>
    <w:next w:val="a3"/>
    <w:uiPriority w:val="99"/>
    <w:semiHidden/>
    <w:unhideWhenUsed/>
    <w:rsid w:val="009A4148"/>
  </w:style>
  <w:style w:type="numbering" w:customStyle="1" w:styleId="3f2">
    <w:name w:val="Немає списку3"/>
    <w:next w:val="a3"/>
    <w:uiPriority w:val="99"/>
    <w:semiHidden/>
    <w:unhideWhenUsed/>
    <w:rsid w:val="009A4148"/>
  </w:style>
  <w:style w:type="numbering" w:customStyle="1" w:styleId="47">
    <w:name w:val="Немає списку4"/>
    <w:next w:val="a3"/>
    <w:uiPriority w:val="99"/>
    <w:semiHidden/>
    <w:unhideWhenUsed/>
    <w:rsid w:val="009A4148"/>
  </w:style>
  <w:style w:type="numbering" w:customStyle="1" w:styleId="54">
    <w:name w:val="Немає списку5"/>
    <w:next w:val="a3"/>
    <w:uiPriority w:val="99"/>
    <w:semiHidden/>
    <w:unhideWhenUsed/>
    <w:rsid w:val="009A4148"/>
  </w:style>
  <w:style w:type="numbering" w:customStyle="1" w:styleId="62">
    <w:name w:val="Немає списку6"/>
    <w:next w:val="a3"/>
    <w:uiPriority w:val="99"/>
    <w:semiHidden/>
    <w:unhideWhenUsed/>
    <w:rsid w:val="009A4148"/>
  </w:style>
  <w:style w:type="numbering" w:customStyle="1" w:styleId="1110">
    <w:name w:val="Немає списку111"/>
    <w:next w:val="a3"/>
    <w:uiPriority w:val="99"/>
    <w:semiHidden/>
    <w:unhideWhenUsed/>
    <w:rsid w:val="009A4148"/>
  </w:style>
  <w:style w:type="numbering" w:customStyle="1" w:styleId="72">
    <w:name w:val="Немає списку7"/>
    <w:next w:val="a3"/>
    <w:uiPriority w:val="99"/>
    <w:semiHidden/>
    <w:unhideWhenUsed/>
    <w:rsid w:val="009A4148"/>
  </w:style>
  <w:style w:type="paragraph" w:customStyle="1" w:styleId="TableParagraph">
    <w:name w:val="Table Paragraph"/>
    <w:basedOn w:val="a0"/>
    <w:uiPriority w:val="1"/>
    <w:qFormat/>
    <w:rsid w:val="00811B96"/>
    <w:pPr>
      <w:autoSpaceDE w:val="0"/>
      <w:autoSpaceDN w:val="0"/>
    </w:pPr>
    <w:rPr>
      <w:rFonts w:ascii="Times New Roman" w:hAnsi="Times New Roman"/>
      <w:sz w:val="22"/>
      <w:szCs w:val="22"/>
      <w:lang w:eastAsia="en-US"/>
    </w:rPr>
  </w:style>
  <w:style w:type="character" w:customStyle="1" w:styleId="c1">
    <w:name w:val="c1"/>
    <w:basedOn w:val="a1"/>
    <w:qFormat/>
    <w:rsid w:val="00811B96"/>
  </w:style>
  <w:style w:type="character" w:customStyle="1" w:styleId="c22">
    <w:name w:val="c22"/>
    <w:basedOn w:val="a1"/>
    <w:rsid w:val="00811B96"/>
  </w:style>
  <w:style w:type="paragraph" w:customStyle="1" w:styleId="3f3">
    <w:name w:val="3"/>
    <w:basedOn w:val="a0"/>
    <w:rsid w:val="00811B96"/>
    <w:pPr>
      <w:widowControl/>
    </w:pPr>
    <w:rPr>
      <w:rFonts w:ascii="Times New Roman" w:eastAsiaTheme="minorHAnsi" w:hAnsi="Times New Roman"/>
      <w:szCs w:val="24"/>
      <w:lang w:val="uk-UA" w:eastAsia="uk-UA"/>
    </w:rPr>
  </w:style>
  <w:style w:type="paragraph" w:customStyle="1" w:styleId="default0">
    <w:name w:val="default"/>
    <w:basedOn w:val="a0"/>
    <w:rsid w:val="00811B96"/>
    <w:pPr>
      <w:widowControl/>
    </w:pPr>
    <w:rPr>
      <w:rFonts w:ascii="Times New Roman" w:eastAsiaTheme="minorHAnsi" w:hAnsi="Times New Roman"/>
      <w:szCs w:val="24"/>
      <w:lang w:val="uk-UA" w:eastAsia="uk-UA"/>
    </w:rPr>
  </w:style>
  <w:style w:type="character" w:customStyle="1" w:styleId="1ff4">
    <w:name w:val="Шрифт абзацу за промовчанням1"/>
    <w:aliases w:val="Default Paragraph Font"/>
    <w:semiHidden/>
    <w:rsid w:val="00715A93"/>
  </w:style>
  <w:style w:type="table" w:customStyle="1" w:styleId="TableNormal">
    <w:name w:val="Table Normal"/>
    <w:uiPriority w:val="2"/>
    <w:semiHidden/>
    <w:unhideWhenUsed/>
    <w:qFormat/>
    <w:rsid w:val="00715A93"/>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styleId="-1">
    <w:name w:val="Table Web 1"/>
    <w:basedOn w:val="a2"/>
    <w:rsid w:val="00715A93"/>
    <w:pPr>
      <w:spacing w:after="0" w:line="240" w:lineRule="auto"/>
    </w:pPr>
    <w:rPr>
      <w:rFonts w:ascii="Times New Roman" w:eastAsia="Times New Roman" w:hAnsi="Times New Roman" w:cs="Times New Roman"/>
      <w:sz w:val="20"/>
      <w:szCs w:val="20"/>
      <w:lang w:eastAsia="uk-U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c">
    <w:name w:val="Revision"/>
    <w:hidden/>
    <w:uiPriority w:val="99"/>
    <w:semiHidden/>
    <w:rsid w:val="00715A93"/>
    <w:pPr>
      <w:spacing w:after="0" w:line="240" w:lineRule="auto"/>
    </w:pPr>
    <w:rPr>
      <w:rFonts w:ascii="Times New Roman" w:eastAsia="Times New Roman" w:hAnsi="Times New Roman" w:cs="Times New Roman"/>
    </w:rPr>
  </w:style>
  <w:style w:type="character" w:customStyle="1" w:styleId="1ff5">
    <w:name w:val="Незакрита згадка1"/>
    <w:basedOn w:val="a1"/>
    <w:uiPriority w:val="99"/>
    <w:semiHidden/>
    <w:unhideWhenUsed/>
    <w:rsid w:val="00715A93"/>
    <w:rPr>
      <w:color w:val="605E5C"/>
      <w:shd w:val="clear" w:color="auto" w:fill="E1DFDD"/>
    </w:rPr>
  </w:style>
  <w:style w:type="character" w:styleId="afffd">
    <w:name w:val="Unresolved Mention"/>
    <w:basedOn w:val="a1"/>
    <w:uiPriority w:val="99"/>
    <w:semiHidden/>
    <w:unhideWhenUsed/>
    <w:rsid w:val="00715A93"/>
    <w:rPr>
      <w:color w:val="605E5C"/>
      <w:shd w:val="clear" w:color="auto" w:fill="E1DFDD"/>
    </w:rPr>
  </w:style>
  <w:style w:type="paragraph" w:customStyle="1" w:styleId="Standard">
    <w:name w:val="Standard"/>
    <w:rsid w:val="00595FA1"/>
    <w:pPr>
      <w:suppressAutoHyphens/>
      <w:autoSpaceDN w:val="0"/>
      <w:spacing w:after="0" w:line="240" w:lineRule="auto"/>
    </w:pPr>
    <w:rPr>
      <w:rFonts w:ascii="Liberation Serif" w:eastAsia="NSimSun" w:hAnsi="Liberation Serif" w:cs="Arial"/>
      <w:kern w:val="3"/>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6519">
      <w:bodyDiv w:val="1"/>
      <w:marLeft w:val="0"/>
      <w:marRight w:val="0"/>
      <w:marTop w:val="0"/>
      <w:marBottom w:val="0"/>
      <w:divBdr>
        <w:top w:val="none" w:sz="0" w:space="0" w:color="auto"/>
        <w:left w:val="none" w:sz="0" w:space="0" w:color="auto"/>
        <w:bottom w:val="none" w:sz="0" w:space="0" w:color="auto"/>
        <w:right w:val="none" w:sz="0" w:space="0" w:color="auto"/>
      </w:divBdr>
    </w:div>
    <w:div w:id="427776653">
      <w:bodyDiv w:val="1"/>
      <w:marLeft w:val="0"/>
      <w:marRight w:val="0"/>
      <w:marTop w:val="0"/>
      <w:marBottom w:val="0"/>
      <w:divBdr>
        <w:top w:val="none" w:sz="0" w:space="0" w:color="auto"/>
        <w:left w:val="none" w:sz="0" w:space="0" w:color="auto"/>
        <w:bottom w:val="none" w:sz="0" w:space="0" w:color="auto"/>
        <w:right w:val="none" w:sz="0" w:space="0" w:color="auto"/>
      </w:divBdr>
    </w:div>
    <w:div w:id="431240319">
      <w:bodyDiv w:val="1"/>
      <w:marLeft w:val="0"/>
      <w:marRight w:val="0"/>
      <w:marTop w:val="0"/>
      <w:marBottom w:val="0"/>
      <w:divBdr>
        <w:top w:val="none" w:sz="0" w:space="0" w:color="auto"/>
        <w:left w:val="none" w:sz="0" w:space="0" w:color="auto"/>
        <w:bottom w:val="none" w:sz="0" w:space="0" w:color="auto"/>
        <w:right w:val="none" w:sz="0" w:space="0" w:color="auto"/>
      </w:divBdr>
    </w:div>
    <w:div w:id="555314500">
      <w:bodyDiv w:val="1"/>
      <w:marLeft w:val="0"/>
      <w:marRight w:val="0"/>
      <w:marTop w:val="0"/>
      <w:marBottom w:val="0"/>
      <w:divBdr>
        <w:top w:val="none" w:sz="0" w:space="0" w:color="auto"/>
        <w:left w:val="none" w:sz="0" w:space="0" w:color="auto"/>
        <w:bottom w:val="none" w:sz="0" w:space="0" w:color="auto"/>
        <w:right w:val="none" w:sz="0" w:space="0" w:color="auto"/>
      </w:divBdr>
    </w:div>
    <w:div w:id="588389478">
      <w:bodyDiv w:val="1"/>
      <w:marLeft w:val="0"/>
      <w:marRight w:val="0"/>
      <w:marTop w:val="0"/>
      <w:marBottom w:val="0"/>
      <w:divBdr>
        <w:top w:val="none" w:sz="0" w:space="0" w:color="auto"/>
        <w:left w:val="none" w:sz="0" w:space="0" w:color="auto"/>
        <w:bottom w:val="none" w:sz="0" w:space="0" w:color="auto"/>
        <w:right w:val="none" w:sz="0" w:space="0" w:color="auto"/>
      </w:divBdr>
    </w:div>
    <w:div w:id="733546858">
      <w:bodyDiv w:val="1"/>
      <w:marLeft w:val="0"/>
      <w:marRight w:val="0"/>
      <w:marTop w:val="0"/>
      <w:marBottom w:val="0"/>
      <w:divBdr>
        <w:top w:val="none" w:sz="0" w:space="0" w:color="auto"/>
        <w:left w:val="none" w:sz="0" w:space="0" w:color="auto"/>
        <w:bottom w:val="none" w:sz="0" w:space="0" w:color="auto"/>
        <w:right w:val="none" w:sz="0" w:space="0" w:color="auto"/>
      </w:divBdr>
    </w:div>
    <w:div w:id="791485596">
      <w:bodyDiv w:val="1"/>
      <w:marLeft w:val="0"/>
      <w:marRight w:val="0"/>
      <w:marTop w:val="0"/>
      <w:marBottom w:val="0"/>
      <w:divBdr>
        <w:top w:val="none" w:sz="0" w:space="0" w:color="auto"/>
        <w:left w:val="none" w:sz="0" w:space="0" w:color="auto"/>
        <w:bottom w:val="none" w:sz="0" w:space="0" w:color="auto"/>
        <w:right w:val="none" w:sz="0" w:space="0" w:color="auto"/>
      </w:divBdr>
    </w:div>
    <w:div w:id="851533526">
      <w:bodyDiv w:val="1"/>
      <w:marLeft w:val="0"/>
      <w:marRight w:val="0"/>
      <w:marTop w:val="0"/>
      <w:marBottom w:val="0"/>
      <w:divBdr>
        <w:top w:val="none" w:sz="0" w:space="0" w:color="auto"/>
        <w:left w:val="none" w:sz="0" w:space="0" w:color="auto"/>
        <w:bottom w:val="none" w:sz="0" w:space="0" w:color="auto"/>
        <w:right w:val="none" w:sz="0" w:space="0" w:color="auto"/>
      </w:divBdr>
    </w:div>
    <w:div w:id="1108701899">
      <w:bodyDiv w:val="1"/>
      <w:marLeft w:val="0"/>
      <w:marRight w:val="0"/>
      <w:marTop w:val="0"/>
      <w:marBottom w:val="0"/>
      <w:divBdr>
        <w:top w:val="none" w:sz="0" w:space="0" w:color="auto"/>
        <w:left w:val="none" w:sz="0" w:space="0" w:color="auto"/>
        <w:bottom w:val="none" w:sz="0" w:space="0" w:color="auto"/>
        <w:right w:val="none" w:sz="0" w:space="0" w:color="auto"/>
      </w:divBdr>
    </w:div>
    <w:div w:id="1122380015">
      <w:bodyDiv w:val="1"/>
      <w:marLeft w:val="0"/>
      <w:marRight w:val="0"/>
      <w:marTop w:val="0"/>
      <w:marBottom w:val="0"/>
      <w:divBdr>
        <w:top w:val="none" w:sz="0" w:space="0" w:color="auto"/>
        <w:left w:val="none" w:sz="0" w:space="0" w:color="auto"/>
        <w:bottom w:val="none" w:sz="0" w:space="0" w:color="auto"/>
        <w:right w:val="none" w:sz="0" w:space="0" w:color="auto"/>
      </w:divBdr>
    </w:div>
    <w:div w:id="1154108996">
      <w:bodyDiv w:val="1"/>
      <w:marLeft w:val="0"/>
      <w:marRight w:val="0"/>
      <w:marTop w:val="0"/>
      <w:marBottom w:val="0"/>
      <w:divBdr>
        <w:top w:val="none" w:sz="0" w:space="0" w:color="auto"/>
        <w:left w:val="none" w:sz="0" w:space="0" w:color="auto"/>
        <w:bottom w:val="none" w:sz="0" w:space="0" w:color="auto"/>
        <w:right w:val="none" w:sz="0" w:space="0" w:color="auto"/>
      </w:divBdr>
    </w:div>
    <w:div w:id="1193883120">
      <w:bodyDiv w:val="1"/>
      <w:marLeft w:val="0"/>
      <w:marRight w:val="0"/>
      <w:marTop w:val="0"/>
      <w:marBottom w:val="0"/>
      <w:divBdr>
        <w:top w:val="none" w:sz="0" w:space="0" w:color="auto"/>
        <w:left w:val="none" w:sz="0" w:space="0" w:color="auto"/>
        <w:bottom w:val="none" w:sz="0" w:space="0" w:color="auto"/>
        <w:right w:val="none" w:sz="0" w:space="0" w:color="auto"/>
      </w:divBdr>
    </w:div>
    <w:div w:id="1259825319">
      <w:bodyDiv w:val="1"/>
      <w:marLeft w:val="0"/>
      <w:marRight w:val="0"/>
      <w:marTop w:val="0"/>
      <w:marBottom w:val="0"/>
      <w:divBdr>
        <w:top w:val="none" w:sz="0" w:space="0" w:color="auto"/>
        <w:left w:val="none" w:sz="0" w:space="0" w:color="auto"/>
        <w:bottom w:val="none" w:sz="0" w:space="0" w:color="auto"/>
        <w:right w:val="none" w:sz="0" w:space="0" w:color="auto"/>
      </w:divBdr>
    </w:div>
    <w:div w:id="1828395140">
      <w:bodyDiv w:val="1"/>
      <w:marLeft w:val="0"/>
      <w:marRight w:val="0"/>
      <w:marTop w:val="0"/>
      <w:marBottom w:val="0"/>
      <w:divBdr>
        <w:top w:val="none" w:sz="0" w:space="0" w:color="auto"/>
        <w:left w:val="none" w:sz="0" w:space="0" w:color="auto"/>
        <w:bottom w:val="none" w:sz="0" w:space="0" w:color="auto"/>
        <w:right w:val="none" w:sz="0" w:space="0" w:color="auto"/>
      </w:divBdr>
    </w:div>
    <w:div w:id="1974485916">
      <w:bodyDiv w:val="1"/>
      <w:marLeft w:val="0"/>
      <w:marRight w:val="0"/>
      <w:marTop w:val="0"/>
      <w:marBottom w:val="0"/>
      <w:divBdr>
        <w:top w:val="none" w:sz="0" w:space="0" w:color="auto"/>
        <w:left w:val="none" w:sz="0" w:space="0" w:color="auto"/>
        <w:bottom w:val="none" w:sz="0" w:space="0" w:color="auto"/>
        <w:right w:val="none" w:sz="0" w:space="0" w:color="auto"/>
      </w:divBdr>
    </w:div>
    <w:div w:id="203214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2326</Words>
  <Characters>13261</Characters>
  <Application>Microsoft Office Word</Application>
  <DocSecurity>0</DocSecurity>
  <Lines>110</Lines>
  <Paragraphs>31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User22</cp:lastModifiedBy>
  <cp:revision>24</cp:revision>
  <dcterms:created xsi:type="dcterms:W3CDTF">2024-06-06T10:47:00Z</dcterms:created>
  <dcterms:modified xsi:type="dcterms:W3CDTF">2026-06-03T11:44:00Z</dcterms:modified>
</cp:coreProperties>
</file>